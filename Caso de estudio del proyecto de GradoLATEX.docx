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A" w:rsidRPr="00AA59B5" w:rsidRDefault="007629AA" w:rsidP="001A6025">
      <w:pPr>
        <w:pStyle w:val="Ttulo1"/>
        <w:numPr>
          <w:ilvl w:val="0"/>
          <w:numId w:val="42"/>
        </w:numPr>
        <w:rPr>
          <w:lang w:val="es-ES" w:eastAsia="es-ES"/>
        </w:rPr>
      </w:pPr>
      <w:r w:rsidRPr="00AA59B5">
        <w:rPr>
          <w:lang w:val="es-ES" w:eastAsia="es-ES"/>
        </w:rPr>
        <w:t>Caso de estudio del proyecto de Grado</w:t>
      </w:r>
    </w:p>
    <w:p w:rsidR="007629AA" w:rsidRPr="00AA59B5" w:rsidRDefault="007629AA" w:rsidP="00024005">
      <w:pPr>
        <w:jc w:val="both"/>
        <w:rPr>
          <w:lang w:val="es-ES" w:eastAsia="es-ES"/>
        </w:rPr>
      </w:pPr>
    </w:p>
    <w:p w:rsidR="00D34778" w:rsidRPr="00AA59B5" w:rsidRDefault="007629AA" w:rsidP="00024005">
      <w:pPr>
        <w:jc w:val="both"/>
        <w:rPr>
          <w:lang w:val="es-ES"/>
        </w:rPr>
      </w:pPr>
      <w:r w:rsidRPr="00AA59B5">
        <w:rPr>
          <w:lang w:val="es-ES" w:eastAsia="es-ES"/>
        </w:rPr>
        <w:t xml:space="preserve">El sistema </w:t>
      </w:r>
      <w:r w:rsidR="00E10BEB" w:rsidRPr="00AA59B5">
        <w:rPr>
          <w:lang w:val="es-ES" w:eastAsia="es-ES"/>
        </w:rPr>
        <w:t xml:space="preserve">de parqueo de la Pontifica Universidad Javeriana Cali </w:t>
      </w:r>
      <w:r w:rsidRPr="00AA59B5">
        <w:rPr>
          <w:lang w:val="es-ES" w:eastAsia="es-ES"/>
        </w:rPr>
        <w:t>ha sido elegi</w:t>
      </w:r>
      <w:r w:rsidR="00E10BEB" w:rsidRPr="00AA59B5">
        <w:rPr>
          <w:lang w:val="es-ES" w:eastAsia="es-ES"/>
        </w:rPr>
        <w:t>do</w:t>
      </w:r>
      <w:r w:rsidR="00883369" w:rsidRPr="00AA59B5">
        <w:rPr>
          <w:lang w:val="es-ES" w:eastAsia="es-ES"/>
        </w:rPr>
        <w:t xml:space="preserve"> como caso de estudio</w:t>
      </w:r>
      <w:r w:rsidR="00E10BEB" w:rsidRPr="00AA59B5">
        <w:rPr>
          <w:lang w:val="es-ES" w:eastAsia="es-ES"/>
        </w:rPr>
        <w:t xml:space="preserve"> para emplear en conjunto las </w:t>
      </w:r>
      <w:r w:rsidRPr="00AA59B5">
        <w:rPr>
          <w:lang w:val="es-ES" w:eastAsia="es-ES"/>
        </w:rPr>
        <w:t xml:space="preserve">verificaciones formales y pruebas, con el fin de valorar y minimizar los errores en el </w:t>
      </w:r>
      <w:proofErr w:type="spellStart"/>
      <w:r w:rsidRPr="00AA59B5">
        <w:rPr>
          <w:lang w:val="es-ES" w:eastAsia="es-ES"/>
        </w:rPr>
        <w:t>dise</w:t>
      </w:r>
      <w:proofErr w:type="spellEnd"/>
      <w:r w:rsidR="00AA59B5" w:rsidRPr="00AA59B5">
        <w:rPr>
          <w:lang w:val="es-ES" w:eastAsia="es-ES"/>
        </w:rPr>
        <w:t>\~n</w:t>
      </w:r>
      <w:r w:rsidRPr="00AA59B5">
        <w:rPr>
          <w:lang w:val="es-ES" w:eastAsia="es-ES"/>
        </w:rPr>
        <w:t>o</w:t>
      </w:r>
      <w:r w:rsidR="00E10BEB" w:rsidRPr="00AA59B5">
        <w:rPr>
          <w:lang w:val="es-ES" w:eastAsia="es-ES"/>
        </w:rPr>
        <w:t xml:space="preserve"> de un sistema distribuido.</w:t>
      </w:r>
      <w:r w:rsidRPr="00AA59B5">
        <w:rPr>
          <w:lang w:val="es-ES" w:eastAsia="es-ES"/>
        </w:rPr>
        <w:t xml:space="preserve"> La figura </w:t>
      </w:r>
      <w:r w:rsidRPr="00AA59B5">
        <w:rPr>
          <w:lang w:val="en-US"/>
        </w:rPr>
        <w:fldChar w:fldCharType="begin"/>
      </w:r>
      <w:r w:rsidRPr="00AA59B5">
        <w:rPr>
          <w:lang w:val="es-ES"/>
        </w:rPr>
        <w:instrText xml:space="preserve"> SEQ Figura \* ARABIC </w:instrText>
      </w:r>
      <w:r w:rsidRPr="00AA59B5">
        <w:rPr>
          <w:lang w:val="en-US"/>
        </w:rPr>
        <w:fldChar w:fldCharType="separate"/>
      </w:r>
      <w:r w:rsidR="00024005" w:rsidRPr="00AA59B5">
        <w:rPr>
          <w:lang w:val="es-ES"/>
        </w:rPr>
        <w:t>1</w:t>
      </w:r>
      <w:r w:rsidRPr="00AA59B5">
        <w:rPr>
          <w:lang w:val="en-US"/>
        </w:rPr>
        <w:fldChar w:fldCharType="end"/>
      </w:r>
      <w:r w:rsidRPr="00AA59B5">
        <w:rPr>
          <w:lang w:val="es-ES"/>
        </w:rPr>
        <w:t xml:space="preserve"> muestra el sistema de </w:t>
      </w:r>
      <w:r w:rsidR="00E10BEB" w:rsidRPr="00AA59B5">
        <w:rPr>
          <w:lang w:val="es-ES"/>
        </w:rPr>
        <w:t xml:space="preserve">parqueo de </w:t>
      </w:r>
      <w:proofErr w:type="spellStart"/>
      <w:r w:rsidR="00E10BEB"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E10BEB" w:rsidRPr="00AA59B5">
        <w:rPr>
          <w:lang w:val="es-ES"/>
        </w:rPr>
        <w:t>culos</w:t>
      </w:r>
      <w:proofErr w:type="spellEnd"/>
      <w:r w:rsidRPr="00AA59B5">
        <w:rPr>
          <w:lang w:val="es-ES"/>
        </w:rPr>
        <w:t xml:space="preserve"> </w:t>
      </w:r>
      <w:r w:rsidR="00024005" w:rsidRPr="00AA59B5">
        <w:rPr>
          <w:lang w:val="es-ES"/>
        </w:rPr>
        <w:t>de la</w:t>
      </w:r>
      <w:r w:rsidRPr="00AA59B5">
        <w:rPr>
          <w:lang w:val="es-ES"/>
        </w:rPr>
        <w:t xml:space="preserve"> Pontificia Universidad Javeriana Cali, </w:t>
      </w:r>
      <w:r w:rsidR="00F868C0" w:rsidRPr="00AA59B5">
        <w:rPr>
          <w:lang w:val="es-ES"/>
        </w:rPr>
        <w:t>PUJC, y cuenta con lo siguiente:</w:t>
      </w:r>
      <w:r w:rsidR="00D34778" w:rsidRPr="00AA59B5">
        <w:rPr>
          <w:lang w:val="es-ES"/>
        </w:rPr>
        <w:t xml:space="preserve"> </w:t>
      </w:r>
    </w:p>
    <w:p w:rsidR="007629AA" w:rsidRPr="00AA59B5" w:rsidRDefault="00F868C0" w:rsidP="00AA59B5">
      <w:pPr>
        <w:pStyle w:val="Prrafodelista"/>
        <w:numPr>
          <w:ilvl w:val="0"/>
          <w:numId w:val="2"/>
        </w:numPr>
        <w:jc w:val="both"/>
        <w:rPr>
          <w:lang w:val="es-ES"/>
        </w:rPr>
      </w:pPr>
      <w:r w:rsidRPr="00AA59B5">
        <w:rPr>
          <w:lang w:val="es-ES"/>
        </w:rPr>
        <w:t>Por</w:t>
      </w:r>
      <w:r w:rsidR="00E10BEB" w:rsidRPr="00AA59B5">
        <w:rPr>
          <w:lang w:val="es-ES"/>
        </w:rPr>
        <w:t xml:space="preserve"> lo</w:t>
      </w:r>
      <w:r w:rsidR="00D34778" w:rsidRPr="00AA59B5">
        <w:rPr>
          <w:lang w:val="es-ES"/>
        </w:rPr>
        <w:t xml:space="preserve"> menos</w:t>
      </w:r>
      <w:r w:rsidR="00E10BEB" w:rsidRPr="00AA59B5">
        <w:rPr>
          <w:lang w:val="es-ES"/>
        </w:rPr>
        <w:t xml:space="preserve"> con</w:t>
      </w:r>
      <w:r w:rsidR="00D34778" w:rsidRPr="00AA59B5">
        <w:rPr>
          <w:lang w:val="es-ES"/>
        </w:rPr>
        <w:t xml:space="preserve"> una</w:t>
      </w:r>
      <w:r w:rsidR="00650330" w:rsidRPr="00AA59B5">
        <w:rPr>
          <w:lang w:val="es-ES"/>
        </w:rPr>
        <w:t xml:space="preserve"> entrada y una salida principal, en el caso de la figura 1 </w:t>
      </w:r>
      <w:proofErr w:type="spellStart"/>
      <w:r w:rsidR="00650330" w:rsidRPr="00AA59B5">
        <w:rPr>
          <w:lang w:val="es-ES"/>
        </w:rPr>
        <w:t>est</w:t>
      </w:r>
      <w:proofErr w:type="spellEnd"/>
      <w:r w:rsidR="00AA59B5" w:rsidRPr="00AA59B5">
        <w:rPr>
          <w:lang w:val="es-ES"/>
        </w:rPr>
        <w:t>\</w:t>
      </w:r>
      <w:r w:rsidR="00B379AA">
        <w:rPr>
          <w:lang w:val="es-ES"/>
        </w:rPr>
        <w:t>'</w:t>
      </w:r>
      <w:proofErr w:type="spellStart"/>
      <w:r w:rsidR="00AA59B5" w:rsidRPr="00AA59B5">
        <w:rPr>
          <w:lang w:val="es-ES"/>
        </w:rPr>
        <w:t>a</w:t>
      </w:r>
      <w:r w:rsidR="00650330" w:rsidRPr="00AA59B5">
        <w:rPr>
          <w:lang w:val="es-ES"/>
        </w:rPr>
        <w:t>n</w:t>
      </w:r>
      <w:proofErr w:type="spellEnd"/>
      <w:r w:rsidR="00650330" w:rsidRPr="00AA59B5">
        <w:rPr>
          <w:lang w:val="es-ES"/>
        </w:rPr>
        <w:t xml:space="preserve"> sobre la</w:t>
      </w:r>
      <w:r w:rsidR="00C83BD1" w:rsidRPr="00AA59B5">
        <w:rPr>
          <w:lang w:val="es-ES"/>
        </w:rPr>
        <w:t xml:space="preserve"> avenida </w:t>
      </w:r>
      <w:r w:rsidR="00650330" w:rsidRPr="00AA59B5">
        <w:rPr>
          <w:lang w:val="es-ES"/>
        </w:rPr>
        <w:t>Ca</w:t>
      </w:r>
      <w:r w:rsidR="00AA59B5" w:rsidRPr="00AA59B5">
        <w:rPr>
          <w:lang w:val="es-ES"/>
        </w:rPr>
        <w:t>\~</w:t>
      </w:r>
      <w:proofErr w:type="spellStart"/>
      <w:r w:rsidR="00AA59B5" w:rsidRPr="00AA59B5">
        <w:rPr>
          <w:lang w:val="es-ES"/>
        </w:rPr>
        <w:t>n</w:t>
      </w:r>
      <w:r w:rsidR="00650330" w:rsidRPr="00AA59B5">
        <w:rPr>
          <w:lang w:val="es-ES"/>
        </w:rPr>
        <w:t>asgordas</w:t>
      </w:r>
      <w:proofErr w:type="spellEnd"/>
      <w:r w:rsidR="00650330" w:rsidRPr="00AA59B5">
        <w:rPr>
          <w:lang w:val="es-ES"/>
        </w:rPr>
        <w:t>.</w:t>
      </w:r>
    </w:p>
    <w:p w:rsidR="00D34778" w:rsidRPr="00AA59B5" w:rsidRDefault="00D34778" w:rsidP="00024005">
      <w:pPr>
        <w:pStyle w:val="Prrafodelista"/>
        <w:numPr>
          <w:ilvl w:val="0"/>
          <w:numId w:val="2"/>
        </w:numPr>
        <w:jc w:val="both"/>
        <w:rPr>
          <w:lang w:val="es-ES"/>
        </w:rPr>
      </w:pPr>
      <w:r w:rsidRPr="00AA59B5">
        <w:rPr>
          <w:lang w:val="es-ES"/>
        </w:rPr>
        <w:t xml:space="preserve">Cada entrada y salida principal cuenta con un sistema que permite identificar las placas de los </w:t>
      </w:r>
      <w:r w:rsidR="00F868C0" w:rsidRPr="00AA59B5">
        <w:rPr>
          <w:lang w:val="es-ES"/>
        </w:rPr>
        <w:t xml:space="preserve">carros, un lector de </w:t>
      </w:r>
      <w:proofErr w:type="spellStart"/>
      <w:r w:rsidR="00F868C0" w:rsidRPr="00AA59B5">
        <w:rPr>
          <w:lang w:val="es-ES"/>
        </w:rPr>
        <w:t>carn</w:t>
      </w:r>
      <w:proofErr w:type="spellEnd"/>
      <w:r w:rsidR="00AA59B5" w:rsidRPr="00AA59B5">
        <w:rPr>
          <w:lang w:val="es-ES"/>
        </w:rPr>
        <w:t>\</w:t>
      </w:r>
      <w:r w:rsidR="00B379AA">
        <w:rPr>
          <w:lang w:val="es-ES"/>
        </w:rPr>
        <w:t>'</w:t>
      </w:r>
      <w:r w:rsidR="00AA59B5" w:rsidRPr="00AA59B5">
        <w:rPr>
          <w:lang w:val="es-ES"/>
        </w:rPr>
        <w:t>e</w:t>
      </w:r>
      <w:r w:rsidRPr="00AA59B5">
        <w:rPr>
          <w:lang w:val="es-ES"/>
        </w:rPr>
        <w:t xml:space="preserve"> y un sistema b</w:t>
      </w:r>
      <w:r w:rsidR="00AA59B5" w:rsidRPr="00AA59B5">
        <w:rPr>
          <w:lang w:val="es-ES"/>
        </w:rPr>
        <w:t>\</w:t>
      </w:r>
      <w:r w:rsidR="00B379AA">
        <w:rPr>
          <w:lang w:val="es-ES"/>
        </w:rPr>
        <w:t>'</w:t>
      </w:r>
      <w:r w:rsidR="00AA59B5" w:rsidRPr="00AA59B5">
        <w:rPr>
          <w:lang w:val="es-ES"/>
        </w:rPr>
        <w:t>a</w:t>
      </w:r>
      <w:r w:rsidRPr="00AA59B5">
        <w:rPr>
          <w:lang w:val="es-ES"/>
        </w:rPr>
        <w:t>sico de sensores que garantiza que el usuario pueda ingresar</w:t>
      </w:r>
      <w:r w:rsidR="00883369" w:rsidRPr="00AA59B5">
        <w:rPr>
          <w:lang w:val="es-ES"/>
        </w:rPr>
        <w:t xml:space="preserve"> o salir</w:t>
      </w:r>
      <w:r w:rsidR="00E10BEB" w:rsidRPr="00AA59B5">
        <w:rPr>
          <w:lang w:val="es-ES"/>
        </w:rPr>
        <w:t xml:space="preserve"> </w:t>
      </w:r>
      <w:r w:rsidR="00883369" w:rsidRPr="00AA59B5">
        <w:rPr>
          <w:lang w:val="es-ES"/>
        </w:rPr>
        <w:t>de</w:t>
      </w:r>
      <w:r w:rsidRPr="00AA59B5">
        <w:rPr>
          <w:lang w:val="es-ES"/>
        </w:rPr>
        <w:t>l sistema de parqueo.</w:t>
      </w:r>
    </w:p>
    <w:p w:rsidR="00D34778" w:rsidRPr="00AA59B5" w:rsidRDefault="00650330" w:rsidP="00024005">
      <w:pPr>
        <w:pStyle w:val="Prrafodelista"/>
        <w:numPr>
          <w:ilvl w:val="0"/>
          <w:numId w:val="2"/>
        </w:numPr>
        <w:jc w:val="both"/>
        <w:rPr>
          <w:lang w:val="es-ES"/>
        </w:rPr>
      </w:pPr>
      <w:r w:rsidRPr="00AA59B5">
        <w:rPr>
          <w:lang w:val="es-ES"/>
        </w:rPr>
        <w:t>Cuenta con un conjunto de</w:t>
      </w:r>
      <w:r w:rsidR="00D34778" w:rsidRPr="00AA59B5">
        <w:rPr>
          <w:lang w:val="es-ES"/>
        </w:rPr>
        <w:t xml:space="preserve"> zona</w:t>
      </w:r>
      <w:r w:rsidRPr="00AA59B5">
        <w:rPr>
          <w:lang w:val="es-ES"/>
        </w:rPr>
        <w:t>s</w:t>
      </w:r>
      <w:r w:rsidR="004537F7" w:rsidRPr="00AA59B5">
        <w:rPr>
          <w:rStyle w:val="Refdenotaalpie"/>
          <w:lang w:val="en-US"/>
        </w:rPr>
        <w:footnoteReference w:id="1"/>
      </w:r>
      <w:r w:rsidRPr="00AA59B5">
        <w:rPr>
          <w:lang w:val="es-ES"/>
        </w:rPr>
        <w:t xml:space="preserve"> que </w:t>
      </w:r>
      <w:proofErr w:type="spellStart"/>
      <w:r w:rsidRPr="00AA59B5">
        <w:rPr>
          <w:lang w:val="es-ES"/>
        </w:rPr>
        <w:t>est</w:t>
      </w:r>
      <w:proofErr w:type="spellEnd"/>
      <w:r w:rsidR="00AA59B5" w:rsidRPr="00AA59B5">
        <w:rPr>
          <w:lang w:val="es-ES"/>
        </w:rPr>
        <w:t>\</w:t>
      </w:r>
      <w:r w:rsidR="00B379AA">
        <w:rPr>
          <w:lang w:val="es-ES"/>
        </w:rPr>
        <w:t>'</w:t>
      </w:r>
      <w:proofErr w:type="spellStart"/>
      <w:r w:rsidR="00AA59B5" w:rsidRPr="00AA59B5">
        <w:rPr>
          <w:lang w:val="es-ES"/>
        </w:rPr>
        <w:t>a</w:t>
      </w:r>
      <w:r w:rsidRPr="00AA59B5">
        <w:rPr>
          <w:lang w:val="es-ES"/>
        </w:rPr>
        <w:t>n</w:t>
      </w:r>
      <w:proofErr w:type="spellEnd"/>
      <w:r w:rsidRPr="00AA59B5">
        <w:rPr>
          <w:lang w:val="es-ES"/>
        </w:rPr>
        <w:t xml:space="preserve"> bajo el mando de un controlador, en la figura 1 se muestran 5 controladores del sistema de parqueo de la PUJC.</w:t>
      </w:r>
    </w:p>
    <w:p w:rsidR="00D34778" w:rsidRPr="00AA59B5" w:rsidRDefault="00650330" w:rsidP="00024005">
      <w:pPr>
        <w:pStyle w:val="Prrafodelista"/>
        <w:numPr>
          <w:ilvl w:val="0"/>
          <w:numId w:val="2"/>
        </w:numPr>
        <w:jc w:val="both"/>
        <w:rPr>
          <w:lang w:val="es-ES"/>
        </w:rPr>
      </w:pPr>
      <w:r w:rsidRPr="00AA59B5">
        <w:rPr>
          <w:lang w:val="es-ES"/>
        </w:rPr>
        <w:t>Repositorios donde se encuentran los usuarios que tienen permitido el acceso al sistema de paqueo y sus placas registradas.</w:t>
      </w:r>
    </w:p>
    <w:p w:rsidR="00D34778" w:rsidRPr="00AA59B5" w:rsidRDefault="00D34778" w:rsidP="00024005">
      <w:pPr>
        <w:jc w:val="both"/>
        <w:rPr>
          <w:lang w:val="es-ES" w:eastAsia="es-ES"/>
        </w:rPr>
      </w:pPr>
    </w:p>
    <w:p w:rsidR="007629AA" w:rsidRPr="00AA59B5" w:rsidRDefault="007629AA" w:rsidP="00024005">
      <w:pPr>
        <w:keepNext/>
        <w:jc w:val="both"/>
        <w:rPr>
          <w:lang w:val="en-US"/>
        </w:rPr>
      </w:pPr>
      <w:r w:rsidRPr="00AA59B5">
        <w:rPr>
          <w:noProof/>
          <w:lang w:val="es-ES" w:eastAsia="es-ES"/>
        </w:rPr>
        <w:drawing>
          <wp:inline distT="0" distB="0" distL="0" distR="0" wp14:anchorId="5416DA84" wp14:editId="0BC9D61E">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Pr="00AA59B5" w:rsidRDefault="007629AA" w:rsidP="00DD24AC">
      <w:pPr>
        <w:pStyle w:val="Epgrafe"/>
        <w:jc w:val="center"/>
        <w:rPr>
          <w:lang w:val="es-ES"/>
        </w:rPr>
      </w:pPr>
      <w:r w:rsidRPr="00AA59B5">
        <w:rPr>
          <w:lang w:val="es-ES"/>
        </w:rPr>
        <w:t xml:space="preserve">Figura </w:t>
      </w:r>
      <w:r w:rsidR="00024005" w:rsidRPr="00AA59B5">
        <w:rPr>
          <w:lang w:val="es-ES"/>
        </w:rPr>
        <w:t>1</w:t>
      </w:r>
      <w:r w:rsidRPr="00AA59B5">
        <w:rPr>
          <w:lang w:val="es-ES"/>
        </w:rPr>
        <w:t>. Sistema de Parque</w:t>
      </w:r>
      <w:r w:rsidR="00024005" w:rsidRPr="00AA59B5">
        <w:rPr>
          <w:lang w:val="es-ES"/>
        </w:rPr>
        <w:t>o</w:t>
      </w:r>
      <w:r w:rsidRPr="00AA59B5">
        <w:rPr>
          <w:lang w:val="es-ES"/>
        </w:rPr>
        <w:t xml:space="preserve"> de la PUJC</w:t>
      </w:r>
    </w:p>
    <w:p w:rsidR="007629AA" w:rsidRPr="00AA59B5" w:rsidRDefault="00F868C0" w:rsidP="00024005">
      <w:pPr>
        <w:jc w:val="both"/>
        <w:rPr>
          <w:lang w:val="es-ES"/>
        </w:rPr>
      </w:pPr>
      <w:r w:rsidRPr="00AA59B5">
        <w:rPr>
          <w:lang w:val="es-ES"/>
        </w:rPr>
        <w:lastRenderedPageBreak/>
        <w:t xml:space="preserve">La figura </w:t>
      </w:r>
      <w:r w:rsidR="00DD24AC" w:rsidRPr="00AA59B5">
        <w:rPr>
          <w:lang w:val="es-ES"/>
        </w:rPr>
        <w:t>1</w:t>
      </w:r>
      <w:r w:rsidRPr="00AA59B5">
        <w:rPr>
          <w:lang w:val="es-ES"/>
        </w:rPr>
        <w:t xml:space="preserve"> muestra b</w:t>
      </w:r>
      <w:r w:rsidR="00AA59B5" w:rsidRPr="00AA59B5">
        <w:rPr>
          <w:lang w:val="es-ES"/>
        </w:rPr>
        <w:t>\</w:t>
      </w:r>
      <w:r w:rsidR="00B379AA">
        <w:rPr>
          <w:lang w:val="es-ES"/>
        </w:rPr>
        <w:t>'</w:t>
      </w:r>
      <w:proofErr w:type="spellStart"/>
      <w:r w:rsidR="00AA59B5" w:rsidRPr="00AA59B5">
        <w:rPr>
          <w:lang w:val="es-ES"/>
        </w:rPr>
        <w:t>a</w:t>
      </w:r>
      <w:r w:rsidRPr="00AA59B5">
        <w:rPr>
          <w:lang w:val="es-ES"/>
        </w:rPr>
        <w:t>sicamente</w:t>
      </w:r>
      <w:proofErr w:type="spellEnd"/>
      <w:r w:rsidRPr="00AA59B5">
        <w:rPr>
          <w:lang w:val="es-ES"/>
        </w:rPr>
        <w:t xml:space="preserve"> 5 controladores de zonas que son: </w:t>
      </w:r>
    </w:p>
    <w:p w:rsidR="00F868C0" w:rsidRPr="00AA59B5" w:rsidRDefault="00F868C0" w:rsidP="00024005">
      <w:pPr>
        <w:pStyle w:val="Prrafodelista"/>
        <w:numPr>
          <w:ilvl w:val="0"/>
          <w:numId w:val="3"/>
        </w:numPr>
        <w:jc w:val="both"/>
        <w:rPr>
          <w:lang w:val="es-ES"/>
        </w:rPr>
      </w:pPr>
      <w:r w:rsidRPr="00AA59B5">
        <w:rPr>
          <w:lang w:val="es-ES"/>
        </w:rPr>
        <w:t>Controlador “Principal” que tiene 6 zonas de parqueo.</w:t>
      </w:r>
    </w:p>
    <w:p w:rsidR="00F868C0" w:rsidRPr="00AA59B5" w:rsidRDefault="00F868C0" w:rsidP="00024005">
      <w:pPr>
        <w:pStyle w:val="Prrafodelista"/>
        <w:numPr>
          <w:ilvl w:val="0"/>
          <w:numId w:val="3"/>
        </w:numPr>
        <w:jc w:val="both"/>
        <w:rPr>
          <w:lang w:val="es-ES"/>
        </w:rPr>
      </w:pPr>
      <w:r w:rsidRPr="00AA59B5">
        <w:rPr>
          <w:lang w:val="es-ES"/>
        </w:rPr>
        <w:t>Controlador “Docentes” que tiene 1 zona de parqueo.</w:t>
      </w:r>
    </w:p>
    <w:p w:rsidR="00F868C0" w:rsidRPr="00AA59B5" w:rsidRDefault="00F868C0" w:rsidP="00024005">
      <w:pPr>
        <w:pStyle w:val="Prrafodelista"/>
        <w:numPr>
          <w:ilvl w:val="0"/>
          <w:numId w:val="3"/>
        </w:numPr>
        <w:jc w:val="both"/>
        <w:rPr>
          <w:lang w:val="es-ES"/>
        </w:rPr>
      </w:pPr>
      <w:r w:rsidRPr="00AA59B5">
        <w:rPr>
          <w:lang w:val="es-ES"/>
        </w:rPr>
        <w:t>Controlador  “Palmas” que tiene 3 zonas de parqueo.</w:t>
      </w:r>
    </w:p>
    <w:p w:rsidR="00F868C0" w:rsidRPr="00AA59B5" w:rsidRDefault="00F868C0" w:rsidP="00024005">
      <w:pPr>
        <w:pStyle w:val="Prrafodelista"/>
        <w:numPr>
          <w:ilvl w:val="0"/>
          <w:numId w:val="3"/>
        </w:numPr>
        <w:jc w:val="both"/>
        <w:rPr>
          <w:lang w:val="es-ES"/>
        </w:rPr>
      </w:pPr>
      <w:r w:rsidRPr="00AA59B5">
        <w:rPr>
          <w:lang w:val="es-ES"/>
        </w:rPr>
        <w:t>Controlador “Lago” que tiene 2 zonas de parqueo.</w:t>
      </w:r>
    </w:p>
    <w:p w:rsidR="00F868C0" w:rsidRPr="00AA59B5" w:rsidRDefault="00F868C0" w:rsidP="00024005">
      <w:pPr>
        <w:pStyle w:val="Prrafodelista"/>
        <w:numPr>
          <w:ilvl w:val="0"/>
          <w:numId w:val="3"/>
        </w:numPr>
        <w:jc w:val="both"/>
        <w:rPr>
          <w:lang w:val="es-ES"/>
        </w:rPr>
      </w:pPr>
      <w:r w:rsidRPr="00AA59B5">
        <w:rPr>
          <w:lang w:val="es-ES"/>
        </w:rPr>
        <w:t>Controlador “Almendros” que tiene 1 zona de parqueos.</w:t>
      </w:r>
    </w:p>
    <w:p w:rsidR="007629AA" w:rsidRPr="00AA59B5" w:rsidRDefault="00024005" w:rsidP="00024005">
      <w:pPr>
        <w:jc w:val="both"/>
        <w:rPr>
          <w:lang w:val="es-ES"/>
        </w:rPr>
      </w:pPr>
      <w:r w:rsidRPr="00AA59B5">
        <w:rPr>
          <w:lang w:val="es-ES"/>
        </w:rPr>
        <w:t xml:space="preserve">La figura 2 </w:t>
      </w:r>
      <w:r w:rsidR="00F868C0" w:rsidRPr="00AA59B5">
        <w:rPr>
          <w:lang w:val="es-ES"/>
        </w:rPr>
        <w:t xml:space="preserve"> ilustra los componentes del sistema de parqueos de la PUJC.</w:t>
      </w:r>
      <w:r w:rsidR="00DD24AC" w:rsidRPr="00AA59B5">
        <w:rPr>
          <w:lang w:val="es-ES"/>
        </w:rPr>
        <w:t xml:space="preserve"> B</w:t>
      </w:r>
      <w:r w:rsidR="00AA59B5" w:rsidRPr="00AA59B5">
        <w:rPr>
          <w:lang w:val="es-ES"/>
        </w:rPr>
        <w:t>\</w:t>
      </w:r>
      <w:r w:rsidR="00B379AA">
        <w:rPr>
          <w:lang w:val="es-ES"/>
        </w:rPr>
        <w:t>'</w:t>
      </w:r>
      <w:proofErr w:type="spellStart"/>
      <w:r w:rsidR="00AA59B5" w:rsidRPr="00AA59B5">
        <w:rPr>
          <w:lang w:val="es-ES"/>
        </w:rPr>
        <w:t>a</w:t>
      </w:r>
      <w:r w:rsidR="00DD24AC" w:rsidRPr="00AA59B5">
        <w:rPr>
          <w:lang w:val="es-ES"/>
        </w:rPr>
        <w:t>sicamente</w:t>
      </w:r>
      <w:proofErr w:type="spellEnd"/>
      <w:r w:rsidR="00DD24AC" w:rsidRPr="00AA59B5">
        <w:rPr>
          <w:lang w:val="es-ES"/>
        </w:rPr>
        <w:t xml:space="preserve"> un sistema de parqueo de </w:t>
      </w:r>
      <w:proofErr w:type="spellStart"/>
      <w:r w:rsidR="00DD24AC"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DD24AC" w:rsidRPr="00AA59B5">
        <w:rPr>
          <w:lang w:val="es-ES"/>
        </w:rPr>
        <w:t>culos</w:t>
      </w:r>
      <w:proofErr w:type="spellEnd"/>
      <w:r w:rsidR="00DD24AC" w:rsidRPr="00AA59B5">
        <w:rPr>
          <w:lang w:val="es-ES"/>
        </w:rPr>
        <w:t xml:space="preserve"> cu</w:t>
      </w:r>
      <w:r w:rsidR="009878B9" w:rsidRPr="00AA59B5">
        <w:rPr>
          <w:lang w:val="es-ES"/>
        </w:rPr>
        <w:t xml:space="preserve">enta con </w:t>
      </w:r>
      <w:r w:rsidR="00DD24AC" w:rsidRPr="00AA59B5">
        <w:rPr>
          <w:i/>
          <w:lang w:val="es-ES"/>
        </w:rPr>
        <w:t>C</w:t>
      </w:r>
      <w:r w:rsidR="006F4793" w:rsidRPr="00AA59B5">
        <w:rPr>
          <w:lang w:val="es-ES"/>
        </w:rPr>
        <w:t xml:space="preserve"> controladores de zonas y </w:t>
      </w:r>
      <w:r w:rsidR="00DD24AC" w:rsidRPr="00AA59B5">
        <w:rPr>
          <w:lang w:val="es-ES"/>
        </w:rPr>
        <w:t>a su vez puede tener</w:t>
      </w:r>
      <w:r w:rsidR="001E100E" w:rsidRPr="00AA59B5">
        <w:rPr>
          <w:lang w:val="es-ES"/>
        </w:rPr>
        <w:t xml:space="preserve"> hasta</w:t>
      </w:r>
      <w:r w:rsidR="00DD24AC" w:rsidRPr="00AA59B5">
        <w:rPr>
          <w:lang w:val="es-ES"/>
        </w:rPr>
        <w:t xml:space="preserve"> </w:t>
      </w:r>
      <w:r w:rsidR="00DD24AC" w:rsidRPr="00AA59B5">
        <w:rPr>
          <w:i/>
          <w:lang w:val="es-ES"/>
        </w:rPr>
        <w:t xml:space="preserve">Z </w:t>
      </w:r>
      <w:r w:rsidR="00DD24AC" w:rsidRPr="00AA59B5">
        <w:rPr>
          <w:lang w:val="es-ES"/>
        </w:rPr>
        <w:t>zonas</w:t>
      </w:r>
      <w:r w:rsidR="006F4793" w:rsidRPr="00AA59B5">
        <w:rPr>
          <w:lang w:val="es-ES"/>
        </w:rPr>
        <w:t>,</w:t>
      </w:r>
      <w:r w:rsidR="00883369" w:rsidRPr="00AA59B5">
        <w:rPr>
          <w:lang w:val="es-ES"/>
        </w:rPr>
        <w:t xml:space="preserve"> </w:t>
      </w:r>
      <w:r w:rsidR="00DD24AC" w:rsidRPr="00AA59B5">
        <w:rPr>
          <w:lang w:val="es-ES"/>
        </w:rPr>
        <w:t>estas últimas poseen un sistema de sensores capaces de informar a su co</w:t>
      </w:r>
      <w:r w:rsidR="006F4793" w:rsidRPr="00AA59B5">
        <w:rPr>
          <w:lang w:val="es-ES"/>
        </w:rPr>
        <w:t xml:space="preserve">ntrolador si un </w:t>
      </w:r>
      <w:proofErr w:type="spellStart"/>
      <w:r w:rsidR="006F4793"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6F4793" w:rsidRPr="00AA59B5">
        <w:rPr>
          <w:lang w:val="es-ES"/>
        </w:rPr>
        <w:t>culo</w:t>
      </w:r>
      <w:proofErr w:type="spellEnd"/>
      <w:r w:rsidR="006F4793" w:rsidRPr="00AA59B5">
        <w:rPr>
          <w:lang w:val="es-ES"/>
        </w:rPr>
        <w:t xml:space="preserve"> ingres</w:t>
      </w:r>
      <w:r w:rsidR="00AA59B5" w:rsidRPr="00AA59B5">
        <w:rPr>
          <w:lang w:val="es-ES"/>
        </w:rPr>
        <w:t>\</w:t>
      </w:r>
      <w:r w:rsidR="00B379AA">
        <w:rPr>
          <w:lang w:val="es-ES"/>
        </w:rPr>
        <w:t>'</w:t>
      </w:r>
      <w:r w:rsidR="00AA59B5" w:rsidRPr="00AA59B5">
        <w:rPr>
          <w:lang w:val="es-ES"/>
        </w:rPr>
        <w:t>o</w:t>
      </w:r>
      <w:r w:rsidR="00DD24AC" w:rsidRPr="00AA59B5">
        <w:rPr>
          <w:lang w:val="es-ES"/>
        </w:rPr>
        <w:t xml:space="preserve"> </w:t>
      </w:r>
      <w:proofErr w:type="spellStart"/>
      <w:r w:rsidR="00DD24AC" w:rsidRPr="00AA59B5">
        <w:rPr>
          <w:lang w:val="es-ES"/>
        </w:rPr>
        <w:t>o</w:t>
      </w:r>
      <w:proofErr w:type="spellEnd"/>
      <w:r w:rsidR="00DD24AC" w:rsidRPr="00AA59B5">
        <w:rPr>
          <w:lang w:val="es-ES"/>
        </w:rPr>
        <w:t xml:space="preserve"> </w:t>
      </w:r>
      <w:proofErr w:type="spellStart"/>
      <w:r w:rsidR="00DD24AC" w:rsidRPr="00AA59B5">
        <w:rPr>
          <w:lang w:val="es-ES"/>
        </w:rPr>
        <w:t>sali</w:t>
      </w:r>
      <w:proofErr w:type="spellEnd"/>
      <w:r w:rsidR="00AA59B5" w:rsidRPr="00AA59B5">
        <w:rPr>
          <w:lang w:val="es-ES"/>
        </w:rPr>
        <w:t>\</w:t>
      </w:r>
      <w:r w:rsidR="00B379AA">
        <w:rPr>
          <w:lang w:val="es-ES"/>
        </w:rPr>
        <w:t>'</w:t>
      </w:r>
      <w:r w:rsidR="00AA59B5" w:rsidRPr="00AA59B5">
        <w:rPr>
          <w:lang w:val="es-ES"/>
        </w:rPr>
        <w:t>o</w:t>
      </w:r>
      <w:r w:rsidR="00DD24AC" w:rsidRPr="00AA59B5">
        <w:rPr>
          <w:lang w:val="es-ES"/>
        </w:rPr>
        <w:t xml:space="preserve"> de dicha zona. Adic</w:t>
      </w:r>
      <w:r w:rsidR="009878B9" w:rsidRPr="00AA59B5">
        <w:rPr>
          <w:lang w:val="es-ES"/>
        </w:rPr>
        <w:t>ionalmente el</w:t>
      </w:r>
      <w:bookmarkStart w:id="0" w:name="_GoBack"/>
      <w:bookmarkEnd w:id="0"/>
      <w:r w:rsidR="009878B9" w:rsidRPr="00AA59B5">
        <w:rPr>
          <w:lang w:val="es-ES"/>
        </w:rPr>
        <w:t xml:space="preserve"> sistema puede tener hasta </w:t>
      </w:r>
      <w:r w:rsidR="009878B9" w:rsidRPr="00AA59B5">
        <w:rPr>
          <w:i/>
          <w:lang w:val="es-ES"/>
        </w:rPr>
        <w:t>M</w:t>
      </w:r>
      <w:r w:rsidR="00986CB3" w:rsidRPr="00AA59B5">
        <w:rPr>
          <w:lang w:val="es-ES"/>
        </w:rPr>
        <w:t xml:space="preserve"> entrada y</w:t>
      </w:r>
      <w:r w:rsidR="009878B9" w:rsidRPr="00AA59B5">
        <w:rPr>
          <w:lang w:val="es-ES"/>
        </w:rPr>
        <w:t xml:space="preserve"> </w:t>
      </w:r>
      <w:r w:rsidR="009878B9" w:rsidRPr="00AA59B5">
        <w:rPr>
          <w:i/>
          <w:lang w:val="es-ES"/>
        </w:rPr>
        <w:t>N</w:t>
      </w:r>
      <w:r w:rsidR="009878B9" w:rsidRPr="00AA59B5">
        <w:rPr>
          <w:lang w:val="es-ES"/>
        </w:rPr>
        <w:t xml:space="preserve"> salidas principales respectivamente. Para garantizar que en el sistema </w:t>
      </w:r>
      <w:r w:rsidR="00883369" w:rsidRPr="00AA59B5">
        <w:rPr>
          <w:lang w:val="es-ES"/>
        </w:rPr>
        <w:t xml:space="preserve">solo </w:t>
      </w:r>
      <w:r w:rsidR="009878B9" w:rsidRPr="00AA59B5">
        <w:rPr>
          <w:lang w:val="es-ES"/>
        </w:rPr>
        <w:t>ingresen usuarios registrados, por ejemplo: Estudiantes, docentes, personal administrativo, colaboradores, etc. Es indispensable contar con elementos que</w:t>
      </w:r>
      <w:r w:rsidR="00B1184F" w:rsidRPr="00AA59B5">
        <w:rPr>
          <w:lang w:val="es-ES"/>
        </w:rPr>
        <w:t xml:space="preserve"> permitan</w:t>
      </w:r>
      <w:r w:rsidR="009878B9" w:rsidRPr="00AA59B5">
        <w:rPr>
          <w:lang w:val="es-ES"/>
        </w:rPr>
        <w:t xml:space="preserve"> cumpl</w:t>
      </w:r>
      <w:r w:rsidR="00B1184F" w:rsidRPr="00AA59B5">
        <w:rPr>
          <w:lang w:val="es-ES"/>
        </w:rPr>
        <w:t>ir</w:t>
      </w:r>
      <w:r w:rsidR="009878B9" w:rsidRPr="00AA59B5">
        <w:rPr>
          <w:lang w:val="es-ES"/>
        </w:rPr>
        <w:t xml:space="preserve"> dicho objetivo</w:t>
      </w:r>
      <w:r w:rsidR="00986CB3" w:rsidRPr="00AA59B5">
        <w:rPr>
          <w:lang w:val="es-ES"/>
        </w:rPr>
        <w:t>; P</w:t>
      </w:r>
      <w:r w:rsidR="009878B9" w:rsidRPr="00AA59B5">
        <w:rPr>
          <w:lang w:val="es-ES"/>
        </w:rPr>
        <w:t xml:space="preserve">or ello, el sistema </w:t>
      </w:r>
      <w:proofErr w:type="spellStart"/>
      <w:r w:rsidR="006F4793" w:rsidRPr="00AA59B5">
        <w:rPr>
          <w:lang w:val="es-ES"/>
        </w:rPr>
        <w:t>est</w:t>
      </w:r>
      <w:proofErr w:type="spellEnd"/>
      <w:r w:rsidR="00AA59B5" w:rsidRPr="00AA59B5">
        <w:rPr>
          <w:lang w:val="es-ES"/>
        </w:rPr>
        <w:t>\</w:t>
      </w:r>
      <w:r w:rsidR="00B379AA">
        <w:rPr>
          <w:lang w:val="es-ES"/>
        </w:rPr>
        <w:t>'</w:t>
      </w:r>
      <w:r w:rsidR="00AA59B5" w:rsidRPr="00AA59B5">
        <w:rPr>
          <w:lang w:val="es-ES"/>
        </w:rPr>
        <w:t>a</w:t>
      </w:r>
      <w:r w:rsidR="009878B9" w:rsidRPr="00AA59B5">
        <w:rPr>
          <w:lang w:val="es-ES"/>
        </w:rPr>
        <w:t xml:space="preserve"> </w:t>
      </w:r>
      <w:proofErr w:type="spellStart"/>
      <w:r w:rsidR="009878B9" w:rsidRPr="00AA59B5">
        <w:rPr>
          <w:lang w:val="es-ES"/>
        </w:rPr>
        <w:t>dise</w:t>
      </w:r>
      <w:proofErr w:type="spellEnd"/>
      <w:r w:rsidR="00AA59B5" w:rsidRPr="00AA59B5">
        <w:rPr>
          <w:lang w:val="es-ES"/>
        </w:rPr>
        <w:t>\~n</w:t>
      </w:r>
      <w:r w:rsidR="009878B9" w:rsidRPr="00AA59B5">
        <w:rPr>
          <w:lang w:val="es-ES"/>
        </w:rPr>
        <w:t>ado para que cada en</w:t>
      </w:r>
      <w:r w:rsidR="00DA5BCE" w:rsidRPr="00AA59B5">
        <w:rPr>
          <w:lang w:val="es-ES"/>
        </w:rPr>
        <w:t>trada y salida principal cuenten</w:t>
      </w:r>
      <w:r w:rsidR="009878B9" w:rsidRPr="00AA59B5">
        <w:rPr>
          <w:lang w:val="es-ES"/>
        </w:rPr>
        <w:t xml:space="preserve"> con</w:t>
      </w:r>
      <w:r w:rsidR="00B1184F" w:rsidRPr="00AA59B5">
        <w:rPr>
          <w:lang w:val="es-ES"/>
        </w:rPr>
        <w:t xml:space="preserve"> una c</w:t>
      </w:r>
      <w:r w:rsidR="00AA59B5" w:rsidRPr="00AA59B5">
        <w:rPr>
          <w:lang w:val="es-ES"/>
        </w:rPr>
        <w:t>\</w:t>
      </w:r>
      <w:r w:rsidR="00B379AA">
        <w:rPr>
          <w:lang w:val="es-ES"/>
        </w:rPr>
        <w:t>'</w:t>
      </w:r>
      <w:r w:rsidR="00AA59B5" w:rsidRPr="00AA59B5">
        <w:rPr>
          <w:lang w:val="es-ES"/>
        </w:rPr>
        <w:t>a</w:t>
      </w:r>
      <w:r w:rsidR="00B1184F" w:rsidRPr="00AA59B5">
        <w:rPr>
          <w:lang w:val="es-ES"/>
        </w:rPr>
        <w:t xml:space="preserve">mara cuyo </w:t>
      </w:r>
      <w:proofErr w:type="spellStart"/>
      <w:r w:rsidR="00B1184F" w:rsidRPr="00AA59B5">
        <w:rPr>
          <w:lang w:val="es-ES"/>
        </w:rPr>
        <w:t>prop</w:t>
      </w:r>
      <w:proofErr w:type="spellEnd"/>
      <w:r w:rsidR="00AA59B5" w:rsidRPr="00AA59B5">
        <w:rPr>
          <w:lang w:val="es-ES"/>
        </w:rPr>
        <w:t>\</w:t>
      </w:r>
      <w:r w:rsidR="00B379AA">
        <w:rPr>
          <w:lang w:val="es-ES"/>
        </w:rPr>
        <w:t>'</w:t>
      </w:r>
      <w:r w:rsidR="00AA59B5" w:rsidRPr="00AA59B5">
        <w:rPr>
          <w:lang w:val="es-ES"/>
        </w:rPr>
        <w:t>o</w:t>
      </w:r>
      <w:r w:rsidR="00B1184F" w:rsidRPr="00AA59B5">
        <w:rPr>
          <w:lang w:val="es-ES"/>
        </w:rPr>
        <w:t xml:space="preserve">sito es </w:t>
      </w:r>
      <w:r w:rsidR="009878B9" w:rsidRPr="00AA59B5">
        <w:rPr>
          <w:lang w:val="es-ES"/>
        </w:rPr>
        <w:t xml:space="preserve">detectar la placa del </w:t>
      </w:r>
      <w:proofErr w:type="spellStart"/>
      <w:r w:rsidR="009878B9"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9878B9" w:rsidRPr="00AA59B5">
        <w:rPr>
          <w:lang w:val="es-ES"/>
        </w:rPr>
        <w:t>culo</w:t>
      </w:r>
      <w:proofErr w:type="spellEnd"/>
      <w:r w:rsidR="009878B9" w:rsidRPr="00AA59B5">
        <w:rPr>
          <w:lang w:val="es-ES"/>
        </w:rPr>
        <w:t xml:space="preserve"> que esta por ingresar o salir del sistema, </w:t>
      </w:r>
      <w:proofErr w:type="spellStart"/>
      <w:r w:rsidR="009878B9" w:rsidRPr="00AA59B5">
        <w:rPr>
          <w:lang w:val="es-ES"/>
        </w:rPr>
        <w:t>adem</w:t>
      </w:r>
      <w:proofErr w:type="spellEnd"/>
      <w:r w:rsidR="00AA59B5" w:rsidRPr="00AA59B5">
        <w:rPr>
          <w:lang w:val="es-ES"/>
        </w:rPr>
        <w:t>\</w:t>
      </w:r>
      <w:r w:rsidR="00B379AA">
        <w:rPr>
          <w:lang w:val="es-ES"/>
        </w:rPr>
        <w:t>'</w:t>
      </w:r>
      <w:r w:rsidR="00AA59B5" w:rsidRPr="00AA59B5">
        <w:rPr>
          <w:lang w:val="es-ES"/>
        </w:rPr>
        <w:t>a</w:t>
      </w:r>
      <w:r w:rsidR="009878B9" w:rsidRPr="00AA59B5">
        <w:rPr>
          <w:lang w:val="es-ES"/>
        </w:rPr>
        <w:t xml:space="preserve">s de tener un lector de </w:t>
      </w:r>
      <w:proofErr w:type="spellStart"/>
      <w:r w:rsidR="009878B9" w:rsidRPr="00AA59B5">
        <w:rPr>
          <w:lang w:val="es-ES"/>
        </w:rPr>
        <w:t>carn</w:t>
      </w:r>
      <w:proofErr w:type="spellEnd"/>
      <w:r w:rsidR="00AA59B5" w:rsidRPr="00AA59B5">
        <w:rPr>
          <w:lang w:val="es-ES"/>
        </w:rPr>
        <w:t>\</w:t>
      </w:r>
      <w:r w:rsidR="00B379AA">
        <w:rPr>
          <w:lang w:val="es-ES"/>
        </w:rPr>
        <w:t>'</w:t>
      </w:r>
      <w:r w:rsidR="00AA59B5" w:rsidRPr="00AA59B5">
        <w:rPr>
          <w:lang w:val="es-ES"/>
        </w:rPr>
        <w:t>e</w:t>
      </w:r>
      <w:r w:rsidR="009878B9" w:rsidRPr="00AA59B5">
        <w:rPr>
          <w:lang w:val="es-ES"/>
        </w:rPr>
        <w:t>s que permite validar si el usuario hace parte del sistema</w:t>
      </w:r>
      <w:r w:rsidR="00DA5BCE" w:rsidRPr="00AA59B5">
        <w:rPr>
          <w:lang w:val="es-ES"/>
        </w:rPr>
        <w:t xml:space="preserve"> o no</w:t>
      </w:r>
      <w:r w:rsidR="009878B9" w:rsidRPr="00AA59B5">
        <w:rPr>
          <w:lang w:val="es-ES"/>
        </w:rPr>
        <w:t xml:space="preserve">; finalmente se requiere un sistema de </w:t>
      </w:r>
      <w:r w:rsidR="00DA5BCE" w:rsidRPr="00AA59B5">
        <w:rPr>
          <w:lang w:val="es-ES"/>
        </w:rPr>
        <w:t xml:space="preserve">sensores que permitan  que el </w:t>
      </w:r>
      <w:proofErr w:type="spellStart"/>
      <w:r w:rsidR="00DA5BCE"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DA5BCE" w:rsidRPr="00AA59B5">
        <w:rPr>
          <w:lang w:val="es-ES"/>
        </w:rPr>
        <w:t>culo</w:t>
      </w:r>
      <w:proofErr w:type="spellEnd"/>
      <w:r w:rsidR="00DA5BCE" w:rsidRPr="00AA59B5">
        <w:rPr>
          <w:lang w:val="es-ES"/>
        </w:rPr>
        <w:t xml:space="preserve"> ingrese</w:t>
      </w:r>
      <w:r w:rsidR="009878B9" w:rsidRPr="00AA59B5">
        <w:rPr>
          <w:lang w:val="es-ES"/>
        </w:rPr>
        <w:t xml:space="preserve"> o salga del sistema</w:t>
      </w:r>
      <w:r w:rsidR="00B1184F" w:rsidRPr="00AA59B5">
        <w:rPr>
          <w:lang w:val="es-ES"/>
        </w:rPr>
        <w:t>(PROFUNDIZAR MAS EL CASO QUE LA TALANQUERA TOQUE EL VEHICULO)</w:t>
      </w:r>
      <w:r w:rsidR="009878B9" w:rsidRPr="00AA59B5">
        <w:rPr>
          <w:lang w:val="es-ES"/>
        </w:rPr>
        <w:t>.</w:t>
      </w:r>
    </w:p>
    <w:p w:rsidR="00024005" w:rsidRPr="00AA59B5" w:rsidRDefault="005B33A0" w:rsidP="005B33A0">
      <w:pPr>
        <w:keepNext/>
        <w:jc w:val="center"/>
        <w:rPr>
          <w:lang w:val="en-US"/>
        </w:rPr>
      </w:pPr>
      <w:r w:rsidRPr="00AA59B5">
        <w:rPr>
          <w:noProof/>
          <w:lang w:val="es-ES" w:eastAsia="es-ES"/>
        </w:rPr>
        <w:drawing>
          <wp:inline distT="0" distB="0" distL="0" distR="0" wp14:anchorId="36DDB4E4" wp14:editId="72716345">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AA59B5" w:rsidRDefault="00024005" w:rsidP="00DD24AC">
      <w:pPr>
        <w:pStyle w:val="Epgrafe"/>
        <w:jc w:val="center"/>
        <w:rPr>
          <w:lang w:val="es-ES"/>
        </w:rPr>
      </w:pPr>
      <w:r w:rsidRPr="00AA59B5">
        <w:rPr>
          <w:lang w:val="es-ES"/>
        </w:rPr>
        <w:t>Figura 2. Componentes del Sistema de Parqueo de la PUJC</w:t>
      </w:r>
    </w:p>
    <w:p w:rsidR="00DD24AC" w:rsidRPr="00AA59B5" w:rsidRDefault="00DA5BCE" w:rsidP="00DD24AC">
      <w:pPr>
        <w:rPr>
          <w:lang w:val="es-ES"/>
        </w:rPr>
      </w:pPr>
      <w:r w:rsidRPr="00AA59B5">
        <w:rPr>
          <w:lang w:val="es-ES"/>
        </w:rPr>
        <w:t xml:space="preserve">La tabla </w:t>
      </w:r>
      <w:r w:rsidR="009D5647" w:rsidRPr="00AA59B5">
        <w:rPr>
          <w:lang w:val="es-ES"/>
        </w:rPr>
        <w:t xml:space="preserve">1 describe las funciones que posee el sistema de parqueo de la PUJC y el tipo de usuario que puede hacer uso de </w:t>
      </w:r>
      <w:r w:rsidR="00AA59B5" w:rsidRPr="00AA59B5">
        <w:rPr>
          <w:lang w:val="es-ES"/>
        </w:rPr>
        <w:t>\</w:t>
      </w:r>
      <w:r w:rsidR="00B379AA">
        <w:rPr>
          <w:lang w:val="es-ES"/>
        </w:rPr>
        <w:t>'</w:t>
      </w:r>
      <w:r w:rsidR="00AA59B5" w:rsidRPr="00AA59B5">
        <w:rPr>
          <w:lang w:val="es-ES"/>
        </w:rPr>
        <w:t>e</w:t>
      </w:r>
      <w:r w:rsidR="009D5647" w:rsidRPr="00AA59B5">
        <w:rPr>
          <w:lang w:val="es-ES"/>
        </w:rPr>
        <w:t>stas.</w:t>
      </w:r>
    </w:p>
    <w:p w:rsidR="009D5647" w:rsidRPr="00AA59B5" w:rsidRDefault="009D5647" w:rsidP="00DD24AC">
      <w:pPr>
        <w:rPr>
          <w:lang w:val="es-ES"/>
        </w:rPr>
      </w:pPr>
    </w:p>
    <w:tbl>
      <w:tblPr>
        <w:tblStyle w:val="Tablaconcuadrcula"/>
        <w:tblW w:w="0" w:type="auto"/>
        <w:tblLook w:val="04A0" w:firstRow="1" w:lastRow="0" w:firstColumn="1" w:lastColumn="0" w:noHBand="0" w:noVBand="1"/>
      </w:tblPr>
      <w:tblGrid>
        <w:gridCol w:w="2708"/>
        <w:gridCol w:w="2699"/>
        <w:gridCol w:w="3313"/>
      </w:tblGrid>
      <w:tr w:rsidR="009C227B" w:rsidRPr="00AA59B5" w:rsidTr="00435616">
        <w:tc>
          <w:tcPr>
            <w:tcW w:w="2841" w:type="dxa"/>
          </w:tcPr>
          <w:p w:rsidR="009C227B" w:rsidRPr="00AA59B5" w:rsidRDefault="009C227B" w:rsidP="009C227B">
            <w:pPr>
              <w:jc w:val="center"/>
              <w:rPr>
                <w:b/>
                <w:lang w:val="en-US"/>
              </w:rPr>
            </w:pPr>
            <w:proofErr w:type="spellStart"/>
            <w:r w:rsidRPr="00AA59B5">
              <w:rPr>
                <w:b/>
                <w:lang w:val="en-US"/>
              </w:rPr>
              <w:lastRenderedPageBreak/>
              <w:t>Funci</w:t>
            </w:r>
            <w:proofErr w:type="spellEnd"/>
            <w:r w:rsidR="00AA59B5" w:rsidRPr="00AA59B5">
              <w:rPr>
                <w:b/>
                <w:lang w:val="en-US"/>
              </w:rPr>
              <w:t>\</w:t>
            </w:r>
            <w:r w:rsidR="00B379AA">
              <w:rPr>
                <w:b/>
                <w:lang w:val="en-US"/>
              </w:rPr>
              <w:t>'</w:t>
            </w:r>
            <w:r w:rsidR="00AA59B5" w:rsidRPr="00AA59B5">
              <w:rPr>
                <w:b/>
                <w:lang w:val="en-US"/>
              </w:rPr>
              <w:t>o</w:t>
            </w:r>
            <w:r w:rsidRPr="00AA59B5">
              <w:rPr>
                <w:b/>
                <w:lang w:val="en-US"/>
              </w:rPr>
              <w:t>n</w:t>
            </w:r>
          </w:p>
        </w:tc>
        <w:tc>
          <w:tcPr>
            <w:tcW w:w="2839" w:type="dxa"/>
          </w:tcPr>
          <w:p w:rsidR="009C227B" w:rsidRPr="00AA59B5" w:rsidRDefault="009C227B" w:rsidP="009C227B">
            <w:pPr>
              <w:jc w:val="center"/>
              <w:rPr>
                <w:b/>
                <w:lang w:val="es-ES"/>
              </w:rPr>
            </w:pPr>
            <w:proofErr w:type="spellStart"/>
            <w:r w:rsidRPr="00AA59B5">
              <w:rPr>
                <w:b/>
                <w:lang w:val="es-ES"/>
              </w:rPr>
              <w:t>Descripci</w:t>
            </w:r>
            <w:proofErr w:type="spellEnd"/>
            <w:r w:rsidR="00AA59B5" w:rsidRPr="00AA59B5">
              <w:rPr>
                <w:b/>
                <w:lang w:val="es-ES"/>
              </w:rPr>
              <w:t>\</w:t>
            </w:r>
            <w:r w:rsidR="00B379AA">
              <w:rPr>
                <w:b/>
                <w:lang w:val="es-ES"/>
              </w:rPr>
              <w:t>'</w:t>
            </w:r>
            <w:proofErr w:type="spellStart"/>
            <w:r w:rsidR="00AA59B5" w:rsidRPr="00AA59B5">
              <w:rPr>
                <w:b/>
                <w:lang w:val="es-ES"/>
              </w:rPr>
              <w:t>o</w:t>
            </w:r>
            <w:r w:rsidRPr="00AA59B5">
              <w:rPr>
                <w:b/>
                <w:lang w:val="es-ES"/>
              </w:rPr>
              <w:t>n</w:t>
            </w:r>
            <w:proofErr w:type="spellEnd"/>
            <w:r w:rsidRPr="00AA59B5">
              <w:rPr>
                <w:b/>
                <w:lang w:val="es-ES"/>
              </w:rPr>
              <w:t xml:space="preserve"> de la </w:t>
            </w:r>
            <w:proofErr w:type="spellStart"/>
            <w:r w:rsidRPr="00AA59B5">
              <w:rPr>
                <w:b/>
                <w:lang w:val="es-ES"/>
              </w:rPr>
              <w:t>funci</w:t>
            </w:r>
            <w:proofErr w:type="spellEnd"/>
            <w:r w:rsidR="00AA59B5" w:rsidRPr="00AA59B5">
              <w:rPr>
                <w:b/>
                <w:lang w:val="es-ES"/>
              </w:rPr>
              <w:t>\</w:t>
            </w:r>
            <w:r w:rsidR="00B379AA">
              <w:rPr>
                <w:b/>
                <w:lang w:val="es-ES"/>
              </w:rPr>
              <w:t>'</w:t>
            </w:r>
            <w:proofErr w:type="spellStart"/>
            <w:r w:rsidR="00AA59B5" w:rsidRPr="00AA59B5">
              <w:rPr>
                <w:b/>
                <w:lang w:val="es-ES"/>
              </w:rPr>
              <w:t>o</w:t>
            </w:r>
            <w:r w:rsidRPr="00AA59B5">
              <w:rPr>
                <w:b/>
                <w:lang w:val="es-ES"/>
              </w:rPr>
              <w:t>n</w:t>
            </w:r>
            <w:proofErr w:type="spellEnd"/>
          </w:p>
        </w:tc>
        <w:tc>
          <w:tcPr>
            <w:tcW w:w="3040" w:type="dxa"/>
          </w:tcPr>
          <w:p w:rsidR="009C227B" w:rsidRPr="00AA59B5" w:rsidRDefault="00FC09E3" w:rsidP="00AE0A08">
            <w:pPr>
              <w:jc w:val="center"/>
              <w:rPr>
                <w:b/>
                <w:lang w:val="en-US"/>
              </w:rPr>
            </w:pPr>
            <w:proofErr w:type="spellStart"/>
            <w:r w:rsidRPr="00AA59B5">
              <w:rPr>
                <w:b/>
                <w:lang w:val="en-US"/>
              </w:rPr>
              <w:t>Usuario</w:t>
            </w:r>
            <w:proofErr w:type="spellEnd"/>
          </w:p>
        </w:tc>
      </w:tr>
      <w:tr w:rsidR="009C227B" w:rsidRPr="00AA59B5" w:rsidTr="00435616">
        <w:tc>
          <w:tcPr>
            <w:tcW w:w="2841" w:type="dxa"/>
          </w:tcPr>
          <w:p w:rsidR="009C227B" w:rsidRPr="00AA59B5" w:rsidRDefault="009C227B" w:rsidP="00AE0A08">
            <w:pPr>
              <w:rPr>
                <w:lang w:val="en-US"/>
              </w:rPr>
            </w:pPr>
            <w:proofErr w:type="spellStart"/>
            <w:r w:rsidRPr="00AA59B5">
              <w:rPr>
                <w:lang w:val="en-US"/>
              </w:rPr>
              <w:t>Crear</w:t>
            </w:r>
            <w:proofErr w:type="spellEnd"/>
            <w:r w:rsidRPr="00AA59B5">
              <w:rPr>
                <w:lang w:val="en-US"/>
              </w:rPr>
              <w:t xml:space="preserve"> </w:t>
            </w:r>
            <w:proofErr w:type="spellStart"/>
            <w:r w:rsidRPr="00AA59B5">
              <w:rPr>
                <w:lang w:val="en-US"/>
              </w:rPr>
              <w:t>Controlador</w:t>
            </w:r>
            <w:proofErr w:type="spellEnd"/>
            <w:r w:rsidRPr="00AA59B5">
              <w:rPr>
                <w:lang w:val="en-US"/>
              </w:rPr>
              <w:t xml:space="preserve"> de </w:t>
            </w:r>
            <w:proofErr w:type="spellStart"/>
            <w:r w:rsidRPr="00AA59B5">
              <w:rPr>
                <w:lang w:val="en-US"/>
              </w:rPr>
              <w:t>Zona</w:t>
            </w:r>
            <w:proofErr w:type="spellEnd"/>
          </w:p>
        </w:tc>
        <w:tc>
          <w:tcPr>
            <w:tcW w:w="2839" w:type="dxa"/>
          </w:tcPr>
          <w:p w:rsidR="009C227B" w:rsidRPr="00AA59B5" w:rsidRDefault="00FC09E3" w:rsidP="00CD0B59">
            <w:pPr>
              <w:jc w:val="both"/>
              <w:rPr>
                <w:lang w:val="es-ES"/>
              </w:rPr>
            </w:pPr>
            <w:r w:rsidRPr="00AA59B5">
              <w:rPr>
                <w:lang w:val="es-ES"/>
              </w:rPr>
              <w:t>Permite que el sistema tenga m</w:t>
            </w:r>
            <w:r w:rsidR="00AA59B5" w:rsidRPr="00AA59B5">
              <w:rPr>
                <w:lang w:val="es-ES"/>
              </w:rPr>
              <w:t>\</w:t>
            </w:r>
            <w:r w:rsidR="00B379AA">
              <w:rPr>
                <w:lang w:val="es-ES"/>
              </w:rPr>
              <w:t>'</w:t>
            </w:r>
            <w:r w:rsidR="00AA59B5" w:rsidRPr="00AA59B5">
              <w:rPr>
                <w:lang w:val="es-ES"/>
              </w:rPr>
              <w:t>a</w:t>
            </w:r>
            <w:r w:rsidRPr="00AA59B5">
              <w:rPr>
                <w:lang w:val="es-ES"/>
              </w:rPr>
              <w:t xml:space="preserve">s controladores y a su vez </w:t>
            </w:r>
            <w:r w:rsidR="00CD0B59" w:rsidRPr="00AA59B5">
              <w:rPr>
                <w:lang w:val="es-ES"/>
              </w:rPr>
              <w:t>m</w:t>
            </w:r>
            <w:r w:rsidR="00AA59B5" w:rsidRPr="00AA59B5">
              <w:rPr>
                <w:lang w:val="es-ES"/>
              </w:rPr>
              <w:t>\</w:t>
            </w:r>
            <w:r w:rsidR="00B379AA">
              <w:rPr>
                <w:lang w:val="es-ES"/>
              </w:rPr>
              <w:t>'</w:t>
            </w:r>
            <w:r w:rsidR="00AA59B5" w:rsidRPr="00AA59B5">
              <w:rPr>
                <w:lang w:val="es-ES"/>
              </w:rPr>
              <w:t>a</w:t>
            </w:r>
            <w:r w:rsidR="00CD0B59" w:rsidRPr="00AA59B5">
              <w:rPr>
                <w:lang w:val="es-ES"/>
              </w:rPr>
              <w:t>s</w:t>
            </w:r>
            <w:r w:rsidRPr="00AA59B5">
              <w:rPr>
                <w:lang w:val="es-ES"/>
              </w:rPr>
              <w:t xml:space="preserve"> capacidad de zonas</w:t>
            </w:r>
            <w:r w:rsidR="00986CB3" w:rsidRPr="00AA59B5">
              <w:rPr>
                <w:lang w:val="es-ES"/>
              </w:rPr>
              <w:t xml:space="preserve"> que se traduce en aparcar m</w:t>
            </w:r>
            <w:r w:rsidR="00AA59B5" w:rsidRPr="00AA59B5">
              <w:rPr>
                <w:lang w:val="es-ES"/>
              </w:rPr>
              <w:t>\</w:t>
            </w:r>
            <w:r w:rsidR="00B379AA">
              <w:rPr>
                <w:lang w:val="es-ES"/>
              </w:rPr>
              <w:t>'</w:t>
            </w:r>
            <w:r w:rsidR="00AA59B5" w:rsidRPr="00AA59B5">
              <w:rPr>
                <w:lang w:val="es-ES"/>
              </w:rPr>
              <w:t>a</w:t>
            </w:r>
            <w:r w:rsidR="00986CB3" w:rsidRPr="00AA59B5">
              <w:rPr>
                <w:lang w:val="es-ES"/>
              </w:rPr>
              <w:t>s carros</w:t>
            </w:r>
            <w:r w:rsidRPr="00AA59B5">
              <w:rPr>
                <w:lang w:val="es-ES"/>
              </w:rPr>
              <w:t>.</w:t>
            </w:r>
          </w:p>
        </w:tc>
        <w:tc>
          <w:tcPr>
            <w:tcW w:w="3040" w:type="dxa"/>
          </w:tcPr>
          <w:p w:rsidR="009C227B" w:rsidRPr="00AA59B5" w:rsidRDefault="00FC09E3" w:rsidP="00AE0A08">
            <w:pPr>
              <w:jc w:val="center"/>
              <w:rPr>
                <w:lang w:val="en-US"/>
              </w:rPr>
            </w:pPr>
            <w:r w:rsidRPr="00AA59B5">
              <w:rPr>
                <w:lang w:val="en-US"/>
              </w:rPr>
              <w:t>ADMINISTRADOR</w:t>
            </w:r>
          </w:p>
        </w:tc>
      </w:tr>
      <w:tr w:rsidR="009C227B" w:rsidRPr="00AA59B5" w:rsidTr="00435616">
        <w:tc>
          <w:tcPr>
            <w:tcW w:w="2841" w:type="dxa"/>
          </w:tcPr>
          <w:p w:rsidR="009C227B" w:rsidRPr="00AA59B5" w:rsidRDefault="009C227B" w:rsidP="00AE0A08">
            <w:pPr>
              <w:rPr>
                <w:lang w:val="es-ES"/>
              </w:rPr>
            </w:pPr>
            <w:r w:rsidRPr="00AA59B5">
              <w:rPr>
                <w:lang w:val="es-ES"/>
              </w:rPr>
              <w:t>Crear</w:t>
            </w:r>
            <w:r w:rsidR="00986CB3" w:rsidRPr="00AA59B5">
              <w:rPr>
                <w:lang w:val="es-ES"/>
              </w:rPr>
              <w:t xml:space="preserve"> una</w:t>
            </w:r>
            <w:r w:rsidRPr="00AA59B5">
              <w:rPr>
                <w:lang w:val="es-ES"/>
              </w:rPr>
              <w:t xml:space="preserve"> Zona en un Controlador Especifico</w:t>
            </w:r>
          </w:p>
        </w:tc>
        <w:tc>
          <w:tcPr>
            <w:tcW w:w="2839" w:type="dxa"/>
          </w:tcPr>
          <w:p w:rsidR="009C227B" w:rsidRPr="00AA59B5" w:rsidRDefault="00FC09E3" w:rsidP="00CD0B59">
            <w:pPr>
              <w:jc w:val="both"/>
              <w:rPr>
                <w:lang w:val="es-ES"/>
              </w:rPr>
            </w:pPr>
            <w:r w:rsidRPr="00AA59B5">
              <w:rPr>
                <w:lang w:val="es-ES"/>
              </w:rPr>
              <w:t xml:space="preserve">Permite anexar una zona en un controlador </w:t>
            </w:r>
            <w:proofErr w:type="spellStart"/>
            <w:r w:rsidRPr="00AA59B5">
              <w:rPr>
                <w:lang w:val="es-ES"/>
              </w:rPr>
              <w:t>espec</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fico</w:t>
            </w:r>
            <w:proofErr w:type="spellEnd"/>
            <w:r w:rsidRPr="00AA59B5">
              <w:rPr>
                <w:lang w:val="es-ES"/>
              </w:rPr>
              <w:t xml:space="preserve"> ampliando la capacidad de </w:t>
            </w:r>
            <w:r w:rsidR="00AA59B5" w:rsidRPr="00AA59B5">
              <w:rPr>
                <w:lang w:val="es-ES"/>
              </w:rPr>
              <w:t>\</w:t>
            </w:r>
            <w:r w:rsidR="00B379AA">
              <w:rPr>
                <w:lang w:val="es-ES"/>
              </w:rPr>
              <w:t>'</w:t>
            </w:r>
            <w:r w:rsidR="00AA59B5" w:rsidRPr="00AA59B5">
              <w:rPr>
                <w:lang w:val="es-ES"/>
              </w:rPr>
              <w:t>e</w:t>
            </w:r>
            <w:r w:rsidRPr="00AA59B5">
              <w:rPr>
                <w:lang w:val="es-ES"/>
              </w:rPr>
              <w:t>ste último.</w:t>
            </w:r>
          </w:p>
        </w:tc>
        <w:tc>
          <w:tcPr>
            <w:tcW w:w="3040" w:type="dxa"/>
          </w:tcPr>
          <w:p w:rsidR="009C227B" w:rsidRPr="00AA59B5" w:rsidRDefault="00FC09E3" w:rsidP="00AE0A08">
            <w:pPr>
              <w:jc w:val="center"/>
              <w:rPr>
                <w:lang w:val="en-US"/>
              </w:rPr>
            </w:pPr>
            <w:r w:rsidRPr="00AA59B5">
              <w:rPr>
                <w:lang w:val="en-US"/>
              </w:rPr>
              <w:t>ADMINISTRADOR</w:t>
            </w:r>
          </w:p>
        </w:tc>
      </w:tr>
      <w:tr w:rsidR="00FC09E3" w:rsidRPr="00AA59B5" w:rsidTr="00435616">
        <w:tc>
          <w:tcPr>
            <w:tcW w:w="2841" w:type="dxa"/>
          </w:tcPr>
          <w:p w:rsidR="00FC09E3" w:rsidRPr="00AA59B5" w:rsidRDefault="00FC09E3" w:rsidP="00AE0A08">
            <w:pPr>
              <w:rPr>
                <w:lang w:val="es-ES"/>
              </w:rPr>
            </w:pPr>
            <w:r w:rsidRPr="00AA59B5">
              <w:rPr>
                <w:lang w:val="es-ES"/>
              </w:rPr>
              <w:t>Crear una Entrada/Salida principal</w:t>
            </w:r>
          </w:p>
        </w:tc>
        <w:tc>
          <w:tcPr>
            <w:tcW w:w="2839" w:type="dxa"/>
          </w:tcPr>
          <w:p w:rsidR="00FC09E3" w:rsidRPr="00AA59B5" w:rsidRDefault="00CD0B59" w:rsidP="00CD0B59">
            <w:pPr>
              <w:jc w:val="both"/>
              <w:rPr>
                <w:lang w:val="es-ES"/>
              </w:rPr>
            </w:pPr>
            <w:r w:rsidRPr="00AA59B5">
              <w:rPr>
                <w:lang w:val="es-ES"/>
              </w:rPr>
              <w:t>Permite que el sistema tenga m</w:t>
            </w:r>
            <w:r w:rsidR="00AA59B5" w:rsidRPr="00AA59B5">
              <w:rPr>
                <w:lang w:val="es-ES"/>
              </w:rPr>
              <w:t>\</w:t>
            </w:r>
            <w:r w:rsidR="00B379AA">
              <w:rPr>
                <w:lang w:val="es-ES"/>
              </w:rPr>
              <w:t>'</w:t>
            </w:r>
            <w:r w:rsidR="00AA59B5" w:rsidRPr="00AA59B5">
              <w:rPr>
                <w:lang w:val="es-ES"/>
              </w:rPr>
              <w:t>a</w:t>
            </w:r>
            <w:r w:rsidRPr="00AA59B5">
              <w:rPr>
                <w:lang w:val="es-ES"/>
              </w:rPr>
              <w:t>s entradas y salidas para el acceso de usuarios al sistema de parqueo.</w:t>
            </w:r>
          </w:p>
        </w:tc>
        <w:tc>
          <w:tcPr>
            <w:tcW w:w="3040" w:type="dxa"/>
          </w:tcPr>
          <w:p w:rsidR="00FC09E3" w:rsidRPr="00AA59B5" w:rsidRDefault="00CD0B59" w:rsidP="00AE0A08">
            <w:pPr>
              <w:jc w:val="center"/>
              <w:rPr>
                <w:lang w:val="en-US"/>
              </w:rPr>
            </w:pPr>
            <w:r w:rsidRPr="00AA59B5">
              <w:rPr>
                <w:lang w:val="en-US"/>
              </w:rPr>
              <w:t>ADMINISTRADOR</w:t>
            </w:r>
          </w:p>
        </w:tc>
      </w:tr>
      <w:tr w:rsidR="00FC09E3" w:rsidRPr="00AA59B5" w:rsidTr="00435616">
        <w:tc>
          <w:tcPr>
            <w:tcW w:w="2841" w:type="dxa"/>
          </w:tcPr>
          <w:p w:rsidR="00FC09E3" w:rsidRPr="00AA59B5" w:rsidRDefault="00FC09E3" w:rsidP="00AE0A08">
            <w:pPr>
              <w:rPr>
                <w:lang w:val="es-ES"/>
              </w:rPr>
            </w:pPr>
            <w:r w:rsidRPr="00AA59B5">
              <w:rPr>
                <w:lang w:val="es-ES"/>
              </w:rPr>
              <w:t xml:space="preserve">Solicitar </w:t>
            </w:r>
            <w:proofErr w:type="spellStart"/>
            <w:r w:rsidRPr="00AA59B5">
              <w:rPr>
                <w:lang w:val="es-ES"/>
              </w:rPr>
              <w:t>informaci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a los controladores de zona</w:t>
            </w:r>
          </w:p>
        </w:tc>
        <w:tc>
          <w:tcPr>
            <w:tcW w:w="2839" w:type="dxa"/>
          </w:tcPr>
          <w:p w:rsidR="00FC09E3" w:rsidRPr="00AA59B5" w:rsidRDefault="00CD0B59" w:rsidP="00CD0B59">
            <w:pPr>
              <w:rPr>
                <w:lang w:val="es-ES"/>
              </w:rPr>
            </w:pPr>
            <w:r w:rsidRPr="00AA59B5">
              <w:rPr>
                <w:lang w:val="es-ES"/>
              </w:rPr>
              <w:t>Permite saber las plazas libres que posee cada uno de los controladores lo que</w:t>
            </w:r>
            <w:r w:rsidR="00986CB3" w:rsidRPr="00AA59B5">
              <w:rPr>
                <w:lang w:val="es-ES"/>
              </w:rPr>
              <w:t xml:space="preserve"> posibilita que el usuario sepa</w:t>
            </w:r>
            <w:r w:rsidRPr="00AA59B5">
              <w:rPr>
                <w:lang w:val="es-ES"/>
              </w:rPr>
              <w:t xml:space="preserve"> en </w:t>
            </w:r>
            <w:proofErr w:type="spellStart"/>
            <w:r w:rsidRPr="00AA59B5">
              <w:rPr>
                <w:lang w:val="es-ES"/>
              </w:rPr>
              <w:t>qu</w:t>
            </w:r>
            <w:proofErr w:type="spellEnd"/>
            <w:r w:rsidR="00AA59B5" w:rsidRPr="00AA59B5">
              <w:rPr>
                <w:lang w:val="es-ES"/>
              </w:rPr>
              <w:t>\</w:t>
            </w:r>
            <w:r w:rsidR="00B379AA">
              <w:rPr>
                <w:lang w:val="es-ES"/>
              </w:rPr>
              <w:t>'</w:t>
            </w:r>
            <w:r w:rsidR="00AA59B5" w:rsidRPr="00AA59B5">
              <w:rPr>
                <w:lang w:val="es-ES"/>
              </w:rPr>
              <w:t>e</w:t>
            </w:r>
            <w:r w:rsidRPr="00AA59B5">
              <w:rPr>
                <w:lang w:val="es-ES"/>
              </w:rPr>
              <w:t xml:space="preserve"> controlador hay plazas libres. </w:t>
            </w:r>
          </w:p>
        </w:tc>
        <w:tc>
          <w:tcPr>
            <w:tcW w:w="3040" w:type="dxa"/>
          </w:tcPr>
          <w:p w:rsidR="00FC09E3" w:rsidRPr="00AA59B5" w:rsidRDefault="00CD0B59" w:rsidP="00AE0A08">
            <w:pPr>
              <w:jc w:val="center"/>
              <w:rPr>
                <w:lang w:val="es-ES"/>
              </w:rPr>
            </w:pPr>
            <w:r w:rsidRPr="00AA59B5">
              <w:rPr>
                <w:lang w:val="es-ES"/>
              </w:rPr>
              <w:t>ADMINISTRADOR/</w:t>
            </w:r>
            <w:r w:rsidR="00084AA7" w:rsidRPr="00AA59B5">
              <w:rPr>
                <w:lang w:val="es-ES"/>
              </w:rPr>
              <w:t>AUTOGESTI</w:t>
            </w:r>
            <w:r w:rsidR="00AA59B5" w:rsidRPr="00AA59B5">
              <w:rPr>
                <w:lang w:val="es-ES"/>
              </w:rPr>
              <w:t>\</w:t>
            </w:r>
            <w:r w:rsidR="00B379AA">
              <w:rPr>
                <w:lang w:val="es-ES"/>
              </w:rPr>
              <w:t>'</w:t>
            </w:r>
            <w:r w:rsidR="00AA59B5" w:rsidRPr="00AA59B5">
              <w:rPr>
                <w:lang w:val="es-ES"/>
              </w:rPr>
              <w:t>O</w:t>
            </w:r>
            <w:r w:rsidR="00084AA7" w:rsidRPr="00AA59B5">
              <w:rPr>
                <w:lang w:val="es-ES"/>
              </w:rPr>
              <w:t>N</w:t>
            </w:r>
            <w:r w:rsidRPr="00AA59B5">
              <w:rPr>
                <w:lang w:val="es-ES"/>
              </w:rPr>
              <w:t xml:space="preserve"> DEL SISTEMA</w:t>
            </w:r>
          </w:p>
        </w:tc>
      </w:tr>
      <w:tr w:rsidR="009C227B" w:rsidRPr="00AA59B5" w:rsidTr="00435616">
        <w:tc>
          <w:tcPr>
            <w:tcW w:w="2841" w:type="dxa"/>
          </w:tcPr>
          <w:p w:rsidR="009C227B" w:rsidRPr="00AA59B5" w:rsidRDefault="00FC09E3" w:rsidP="00AE0A08">
            <w:pPr>
              <w:rPr>
                <w:lang w:val="es-ES"/>
              </w:rPr>
            </w:pPr>
            <w:r w:rsidRPr="00AA59B5">
              <w:rPr>
                <w:lang w:val="es-ES"/>
              </w:rPr>
              <w:t xml:space="preserve">Inicializar las plazas libres y totales de una zona de un controlador en </w:t>
            </w:r>
            <w:proofErr w:type="spellStart"/>
            <w:r w:rsidRPr="00AA59B5">
              <w:rPr>
                <w:lang w:val="es-ES"/>
              </w:rPr>
              <w:t>espec</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fico</w:t>
            </w:r>
            <w:proofErr w:type="spellEnd"/>
          </w:p>
        </w:tc>
        <w:tc>
          <w:tcPr>
            <w:tcW w:w="2839" w:type="dxa"/>
          </w:tcPr>
          <w:p w:rsidR="009C227B" w:rsidRPr="00AA59B5" w:rsidRDefault="00CD0B59" w:rsidP="00986CB3">
            <w:pPr>
              <w:rPr>
                <w:lang w:val="es-ES"/>
              </w:rPr>
            </w:pPr>
            <w:r w:rsidRPr="00AA59B5">
              <w:rPr>
                <w:lang w:val="es-ES"/>
              </w:rPr>
              <w:t>Permite inicializar las plazas libres de una zona de un controlado</w:t>
            </w:r>
            <w:r w:rsidR="00986CB3" w:rsidRPr="00AA59B5">
              <w:rPr>
                <w:lang w:val="es-ES"/>
              </w:rPr>
              <w:t xml:space="preserve">r en </w:t>
            </w:r>
            <w:proofErr w:type="spellStart"/>
            <w:r w:rsidR="00986CB3" w:rsidRPr="00AA59B5">
              <w:rPr>
                <w:lang w:val="es-ES"/>
              </w:rPr>
              <w:t>espec</w:t>
            </w:r>
            <w:proofErr w:type="spellEnd"/>
            <w:r w:rsidR="00AA59B5" w:rsidRPr="00AA59B5">
              <w:rPr>
                <w:lang w:val="es-ES"/>
              </w:rPr>
              <w:t>\</w:t>
            </w:r>
            <w:r w:rsidR="00B379AA">
              <w:rPr>
                <w:lang w:val="es-ES"/>
              </w:rPr>
              <w:t>'</w:t>
            </w:r>
            <w:proofErr w:type="spellStart"/>
            <w:r w:rsidR="00AA59B5" w:rsidRPr="00AA59B5">
              <w:rPr>
                <w:lang w:val="es-ES"/>
              </w:rPr>
              <w:t>i</w:t>
            </w:r>
            <w:r w:rsidR="00986CB3" w:rsidRPr="00AA59B5">
              <w:rPr>
                <w:lang w:val="es-ES"/>
              </w:rPr>
              <w:t>fico</w:t>
            </w:r>
            <w:proofErr w:type="spellEnd"/>
            <w:r w:rsidR="00986CB3" w:rsidRPr="00AA59B5">
              <w:rPr>
                <w:lang w:val="es-ES"/>
              </w:rPr>
              <w:t>, posibilita</w:t>
            </w:r>
            <w:r w:rsidR="00AE0A08" w:rsidRPr="00AA59B5">
              <w:rPr>
                <w:lang w:val="es-ES"/>
              </w:rPr>
              <w:t xml:space="preserve"> tener zonas de diferentes capacidades.</w:t>
            </w:r>
          </w:p>
        </w:tc>
        <w:tc>
          <w:tcPr>
            <w:tcW w:w="3040" w:type="dxa"/>
          </w:tcPr>
          <w:p w:rsidR="009C227B" w:rsidRPr="00AA59B5" w:rsidRDefault="00AE0A08" w:rsidP="00AE0A08">
            <w:pPr>
              <w:jc w:val="center"/>
              <w:rPr>
                <w:lang w:val="en-US"/>
              </w:rPr>
            </w:pPr>
            <w:r w:rsidRPr="00AA59B5">
              <w:rPr>
                <w:lang w:val="en-US"/>
              </w:rPr>
              <w:t>ADMINISTRADOR</w:t>
            </w:r>
          </w:p>
        </w:tc>
      </w:tr>
      <w:tr w:rsidR="009C227B" w:rsidRPr="00AA59B5" w:rsidTr="00435616">
        <w:tc>
          <w:tcPr>
            <w:tcW w:w="2841" w:type="dxa"/>
          </w:tcPr>
          <w:p w:rsidR="009C227B" w:rsidRPr="00AA59B5" w:rsidRDefault="00FC09E3" w:rsidP="00AE0A08">
            <w:pPr>
              <w:rPr>
                <w:lang w:val="es-ES"/>
              </w:rPr>
            </w:pPr>
            <w:r w:rsidRPr="00AA59B5">
              <w:rPr>
                <w:lang w:val="es-ES"/>
              </w:rPr>
              <w:t>Reportar ingreso o salida de un usuario al sistema de parqueo</w:t>
            </w:r>
          </w:p>
        </w:tc>
        <w:tc>
          <w:tcPr>
            <w:tcW w:w="2839" w:type="dxa"/>
          </w:tcPr>
          <w:p w:rsidR="009C227B" w:rsidRPr="00AA59B5" w:rsidRDefault="00AE0A08" w:rsidP="00AE0A08">
            <w:pPr>
              <w:rPr>
                <w:lang w:val="es-ES"/>
              </w:rPr>
            </w:pPr>
            <w:r w:rsidRPr="00AA59B5">
              <w:rPr>
                <w:lang w:val="es-ES"/>
              </w:rPr>
              <w:t>Reporta si un usuario ha ingresado al sistema de parqueo si y solo si</w:t>
            </w:r>
            <w:r w:rsidR="00435616" w:rsidRPr="00AA59B5">
              <w:rPr>
                <w:lang w:val="es-ES"/>
              </w:rPr>
              <w:t>: El</w:t>
            </w:r>
            <w:r w:rsidRPr="00AA59B5">
              <w:rPr>
                <w:lang w:val="es-ES"/>
              </w:rPr>
              <w:t xml:space="preserve"> c</w:t>
            </w:r>
            <w:r w:rsidR="00AA59B5" w:rsidRPr="00AA59B5">
              <w:rPr>
                <w:lang w:val="es-ES"/>
              </w:rPr>
              <w:t>\</w:t>
            </w:r>
            <w:r w:rsidR="00B379AA">
              <w:rPr>
                <w:lang w:val="es-ES"/>
              </w:rPr>
              <w:t>'</w:t>
            </w:r>
            <w:proofErr w:type="spellStart"/>
            <w:r w:rsidR="00AA59B5" w:rsidRPr="00AA59B5">
              <w:rPr>
                <w:lang w:val="es-ES"/>
              </w:rPr>
              <w:t>o</w:t>
            </w:r>
            <w:r w:rsidRPr="00AA59B5">
              <w:rPr>
                <w:lang w:val="es-ES"/>
              </w:rPr>
              <w:t>digo</w:t>
            </w:r>
            <w:proofErr w:type="spellEnd"/>
            <w:r w:rsidRPr="00AA59B5">
              <w:rPr>
                <w:lang w:val="es-ES"/>
              </w:rPr>
              <w:t xml:space="preserve"> del usuario y la placa de su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se encuentra registrado en la base de datos.</w:t>
            </w:r>
          </w:p>
        </w:tc>
        <w:tc>
          <w:tcPr>
            <w:tcW w:w="3040" w:type="dxa"/>
          </w:tcPr>
          <w:p w:rsidR="009C227B" w:rsidRPr="00AA59B5" w:rsidRDefault="00AE0A08" w:rsidP="00AE0A08">
            <w:pPr>
              <w:jc w:val="center"/>
              <w:rPr>
                <w:lang w:val="en-US"/>
              </w:rPr>
            </w:pPr>
            <w:r w:rsidRPr="00AA59B5">
              <w:rPr>
                <w:lang w:val="en-US"/>
              </w:rPr>
              <w:t>USUARIO</w:t>
            </w:r>
          </w:p>
        </w:tc>
      </w:tr>
      <w:tr w:rsidR="009C227B" w:rsidRPr="00AA59B5" w:rsidTr="00435616">
        <w:tc>
          <w:tcPr>
            <w:tcW w:w="2841" w:type="dxa"/>
          </w:tcPr>
          <w:p w:rsidR="009C227B" w:rsidRPr="00AA59B5" w:rsidRDefault="00FC09E3" w:rsidP="00AE0A08">
            <w:pPr>
              <w:rPr>
                <w:lang w:val="es-ES"/>
              </w:rPr>
            </w:pPr>
            <w:r w:rsidRPr="00AA59B5">
              <w:rPr>
                <w:lang w:val="es-ES"/>
              </w:rPr>
              <w:t>Reportar el ingreso o salida de un usuario en una zona</w:t>
            </w:r>
          </w:p>
        </w:tc>
        <w:tc>
          <w:tcPr>
            <w:tcW w:w="2839" w:type="dxa"/>
          </w:tcPr>
          <w:p w:rsidR="009C227B" w:rsidRPr="00AA59B5" w:rsidRDefault="00AE0A08" w:rsidP="00DD24AC">
            <w:pPr>
              <w:rPr>
                <w:lang w:val="es-ES"/>
              </w:rPr>
            </w:pPr>
            <w:r w:rsidRPr="00AA59B5">
              <w:rPr>
                <w:lang w:val="es-ES"/>
              </w:rPr>
              <w:t xml:space="preserve">Reporta si un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ha ingresado o ha dejado una zona cuando se detecte una secuencia </w:t>
            </w:r>
            <w:proofErr w:type="spellStart"/>
            <w:r w:rsidRPr="00AA59B5">
              <w:rPr>
                <w:lang w:val="es-ES"/>
              </w:rPr>
              <w:t>espec</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fica</w:t>
            </w:r>
            <w:proofErr w:type="spellEnd"/>
            <w:r w:rsidRPr="00AA59B5">
              <w:rPr>
                <w:lang w:val="es-ES"/>
              </w:rPr>
              <w:t xml:space="preserve"> </w:t>
            </w:r>
            <w:r w:rsidR="00435616" w:rsidRPr="00AA59B5">
              <w:rPr>
                <w:lang w:val="es-ES"/>
              </w:rPr>
              <w:t>en los sensores de la zona.</w:t>
            </w:r>
          </w:p>
        </w:tc>
        <w:tc>
          <w:tcPr>
            <w:tcW w:w="3040" w:type="dxa"/>
          </w:tcPr>
          <w:p w:rsidR="009C227B" w:rsidRPr="00AA59B5" w:rsidRDefault="00435616" w:rsidP="00435616">
            <w:pPr>
              <w:keepNext/>
              <w:jc w:val="center"/>
              <w:rPr>
                <w:lang w:val="en-US"/>
              </w:rPr>
            </w:pPr>
            <w:r w:rsidRPr="00AA59B5">
              <w:rPr>
                <w:lang w:val="en-US"/>
              </w:rPr>
              <w:t>USUARIO</w:t>
            </w:r>
          </w:p>
        </w:tc>
      </w:tr>
    </w:tbl>
    <w:p w:rsidR="00435616" w:rsidRPr="00AA59B5" w:rsidRDefault="00435616" w:rsidP="00435616">
      <w:pPr>
        <w:pStyle w:val="Epgrafe"/>
        <w:jc w:val="center"/>
        <w:rPr>
          <w:lang w:val="es-ES"/>
        </w:rPr>
      </w:pPr>
      <w:r w:rsidRPr="00AA59B5">
        <w:rPr>
          <w:lang w:val="es-ES"/>
        </w:rPr>
        <w:t xml:space="preserve">Tabla </w:t>
      </w:r>
      <w:r w:rsidRPr="00AA59B5">
        <w:rPr>
          <w:lang w:val="en-US"/>
        </w:rPr>
        <w:fldChar w:fldCharType="begin"/>
      </w:r>
      <w:r w:rsidRPr="00AA59B5">
        <w:rPr>
          <w:lang w:val="es-ES"/>
        </w:rPr>
        <w:instrText xml:space="preserve"> SEQ Tabla \* ARABIC </w:instrText>
      </w:r>
      <w:r w:rsidRPr="00AA59B5">
        <w:rPr>
          <w:lang w:val="en-US"/>
        </w:rPr>
        <w:fldChar w:fldCharType="separate"/>
      </w:r>
      <w:r w:rsidRPr="00AA59B5">
        <w:rPr>
          <w:lang w:val="es-ES"/>
        </w:rPr>
        <w:t>1</w:t>
      </w:r>
      <w:r w:rsidRPr="00AA59B5">
        <w:rPr>
          <w:lang w:val="en-US"/>
        </w:rPr>
        <w:fldChar w:fldCharType="end"/>
      </w:r>
      <w:r w:rsidRPr="00AA59B5">
        <w:rPr>
          <w:lang w:val="es-ES"/>
        </w:rPr>
        <w:t xml:space="preserve"> Funciones del sistema de parqueo de la PUJC</w:t>
      </w:r>
    </w:p>
    <w:p w:rsidR="00435616" w:rsidRPr="00AA59B5" w:rsidRDefault="00435616" w:rsidP="00435616">
      <w:pPr>
        <w:rPr>
          <w:lang w:val="es-ES"/>
        </w:rPr>
      </w:pPr>
    </w:p>
    <w:p w:rsidR="00435616" w:rsidRPr="00AA59B5" w:rsidRDefault="00B249A6" w:rsidP="001A6025">
      <w:pPr>
        <w:pStyle w:val="Ttulo2"/>
        <w:numPr>
          <w:ilvl w:val="1"/>
          <w:numId w:val="43"/>
        </w:numPr>
        <w:rPr>
          <w:lang w:val="en-US"/>
        </w:rPr>
      </w:pPr>
      <w:proofErr w:type="spellStart"/>
      <w:r w:rsidRPr="00AA59B5">
        <w:rPr>
          <w:lang w:val="en-US"/>
        </w:rPr>
        <w:t>Modelado</w:t>
      </w:r>
      <w:proofErr w:type="spellEnd"/>
    </w:p>
    <w:p w:rsidR="003C2A7F" w:rsidRPr="00AA59B5" w:rsidRDefault="003C2A7F" w:rsidP="00AA099A">
      <w:pPr>
        <w:rPr>
          <w:lang w:val="en-US"/>
        </w:rPr>
      </w:pPr>
    </w:p>
    <w:p w:rsidR="00B249A6" w:rsidRPr="00AA59B5" w:rsidRDefault="00B249A6" w:rsidP="00B249A6">
      <w:pPr>
        <w:jc w:val="both"/>
        <w:rPr>
          <w:lang w:val="es-ES"/>
        </w:rPr>
      </w:pPr>
      <w:r w:rsidRPr="00AA59B5">
        <w:rPr>
          <w:lang w:val="es-ES"/>
        </w:rPr>
        <w:t xml:space="preserve">Para el modelado del sistema de parqueo de la PUJC se hizo uso del lenguaje SDL sobre la herramienta RTDS. El modelo del sistema cuenta con las funciones descritas en la tabla 1. La arquitectura del sistema se divide en dos grandes bloques y estos a su vez se dividen en </w:t>
      </w:r>
      <w:r w:rsidR="001A6025" w:rsidRPr="00AA59B5">
        <w:rPr>
          <w:lang w:val="es-ES"/>
        </w:rPr>
        <w:t>m</w:t>
      </w:r>
      <w:r w:rsidR="00AA59B5" w:rsidRPr="00AA59B5">
        <w:rPr>
          <w:lang w:val="es-ES"/>
        </w:rPr>
        <w:t>\</w:t>
      </w:r>
      <w:r w:rsidR="00B379AA">
        <w:rPr>
          <w:lang w:val="es-ES"/>
        </w:rPr>
        <w:t>'</w:t>
      </w:r>
      <w:r w:rsidR="00AA59B5" w:rsidRPr="00AA59B5">
        <w:rPr>
          <w:lang w:val="es-ES"/>
        </w:rPr>
        <w:t>a</w:t>
      </w:r>
      <w:r w:rsidR="001A6025" w:rsidRPr="00AA59B5">
        <w:rPr>
          <w:lang w:val="es-ES"/>
        </w:rPr>
        <w:t>s</w:t>
      </w:r>
      <w:r w:rsidRPr="00AA59B5">
        <w:rPr>
          <w:lang w:val="es-ES"/>
        </w:rPr>
        <w:t xml:space="preserve"> </w:t>
      </w:r>
      <w:r w:rsidRPr="00AA59B5">
        <w:rPr>
          <w:lang w:val="es-ES"/>
        </w:rPr>
        <w:lastRenderedPageBreak/>
        <w:t>bloques y procesos. La figura 3 detalla la arquitectura general del sistema de parqueo de la PUJC.</w:t>
      </w:r>
    </w:p>
    <w:p w:rsidR="00B249A6" w:rsidRPr="00AA59B5" w:rsidRDefault="00B249A6" w:rsidP="00B249A6">
      <w:pPr>
        <w:jc w:val="both"/>
        <w:rPr>
          <w:lang w:val="en-US"/>
        </w:rPr>
      </w:pPr>
      <w:r w:rsidRPr="00AA59B5">
        <w:rPr>
          <w:noProof/>
          <w:lang w:val="es-ES" w:eastAsia="es-ES"/>
        </w:rPr>
        <w:drawing>
          <wp:inline distT="0" distB="0" distL="0" distR="0" wp14:anchorId="48EE2A60" wp14:editId="73DC8694">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AA59B5" w:rsidRDefault="00B249A6" w:rsidP="00B249A6">
      <w:pPr>
        <w:jc w:val="center"/>
        <w:rPr>
          <w:lang w:val="es-ES"/>
        </w:rPr>
      </w:pPr>
      <w:r w:rsidRPr="00AA59B5">
        <w:rPr>
          <w:lang w:val="es-ES"/>
        </w:rPr>
        <w:t>Figura 3. Arquitectura del modelo del sistema de parqueo de la PUJC</w:t>
      </w:r>
    </w:p>
    <w:p w:rsidR="00B249A6" w:rsidRPr="00AA59B5" w:rsidRDefault="00A86033" w:rsidP="00B249A6">
      <w:pPr>
        <w:jc w:val="both"/>
        <w:rPr>
          <w:lang w:val="es-ES"/>
        </w:rPr>
      </w:pPr>
      <w:r w:rsidRPr="00AA59B5">
        <w:rPr>
          <w:lang w:val="es-ES"/>
        </w:rPr>
        <w:t>Como se aprecia</w:t>
      </w:r>
      <w:r w:rsidR="000C6C50" w:rsidRPr="00AA59B5">
        <w:rPr>
          <w:lang w:val="es-ES"/>
        </w:rPr>
        <w:t xml:space="preserve"> en la figura 3, el sistema cuenta con dos bloques principales que se llaman: ParkingLotSystem y UnmodeledProcesses. El primer bloque cuenta con los procesos y elementos que se han modelado con un mayor nivel de detalle; por el contrario en el segundo bloque se encuentran los elementos del sistema que no se ha modelado sino que se han considerado como procesos los cuales reciben un valor y retornan otro pero sin haber un procesamiento </w:t>
      </w:r>
      <w:proofErr w:type="spellStart"/>
      <w:r w:rsidR="000C6C50" w:rsidRPr="00AA59B5">
        <w:rPr>
          <w:lang w:val="es-ES"/>
        </w:rPr>
        <w:t>espec</w:t>
      </w:r>
      <w:proofErr w:type="spellEnd"/>
      <w:r w:rsidR="00AA59B5" w:rsidRPr="00AA59B5">
        <w:rPr>
          <w:lang w:val="es-ES"/>
        </w:rPr>
        <w:t>\</w:t>
      </w:r>
      <w:r w:rsidR="00B379AA">
        <w:rPr>
          <w:lang w:val="es-ES"/>
        </w:rPr>
        <w:t>'</w:t>
      </w:r>
      <w:proofErr w:type="spellStart"/>
      <w:r w:rsidR="00AA59B5" w:rsidRPr="00AA59B5">
        <w:rPr>
          <w:lang w:val="es-ES"/>
        </w:rPr>
        <w:t>i</w:t>
      </w:r>
      <w:r w:rsidR="000C6C50" w:rsidRPr="00AA59B5">
        <w:rPr>
          <w:lang w:val="es-ES"/>
        </w:rPr>
        <w:t>fico</w:t>
      </w:r>
      <w:proofErr w:type="spellEnd"/>
      <w:r w:rsidR="000C6C50" w:rsidRPr="00AA59B5">
        <w:rPr>
          <w:lang w:val="es-ES"/>
        </w:rPr>
        <w:t xml:space="preserve"> de la </w:t>
      </w:r>
      <w:proofErr w:type="spellStart"/>
      <w:r w:rsidR="000C6C50" w:rsidRPr="00AA59B5">
        <w:rPr>
          <w:lang w:val="es-ES"/>
        </w:rPr>
        <w:t>informaci</w:t>
      </w:r>
      <w:proofErr w:type="spellEnd"/>
      <w:r w:rsidR="00AA59B5" w:rsidRPr="00AA59B5">
        <w:rPr>
          <w:lang w:val="es-ES"/>
        </w:rPr>
        <w:t>\</w:t>
      </w:r>
      <w:r w:rsidR="00B379AA">
        <w:rPr>
          <w:lang w:val="es-ES"/>
        </w:rPr>
        <w:t>'</w:t>
      </w:r>
      <w:proofErr w:type="spellStart"/>
      <w:r w:rsidR="00AA59B5" w:rsidRPr="00AA59B5">
        <w:rPr>
          <w:lang w:val="es-ES"/>
        </w:rPr>
        <w:t>o</w:t>
      </w:r>
      <w:r w:rsidR="000C6C50" w:rsidRPr="00AA59B5">
        <w:rPr>
          <w:lang w:val="es-ES"/>
        </w:rPr>
        <w:t>n</w:t>
      </w:r>
      <w:proofErr w:type="spellEnd"/>
      <w:r w:rsidR="00B1184F" w:rsidRPr="00AA59B5">
        <w:rPr>
          <w:lang w:val="es-ES"/>
        </w:rPr>
        <w:t>, dado que no es de inter</w:t>
      </w:r>
      <w:r w:rsidR="00AA59B5" w:rsidRPr="00AA59B5">
        <w:rPr>
          <w:lang w:val="es-ES"/>
        </w:rPr>
        <w:t>\</w:t>
      </w:r>
      <w:r w:rsidR="00B379AA">
        <w:rPr>
          <w:lang w:val="es-ES"/>
        </w:rPr>
        <w:t>'</w:t>
      </w:r>
      <w:r w:rsidR="00AA59B5" w:rsidRPr="00AA59B5">
        <w:rPr>
          <w:lang w:val="es-ES"/>
        </w:rPr>
        <w:t>e</w:t>
      </w:r>
      <w:r w:rsidR="00B1184F" w:rsidRPr="00AA59B5">
        <w:rPr>
          <w:lang w:val="es-ES"/>
        </w:rPr>
        <w:t>s del proyecto modelar estos.</w:t>
      </w:r>
    </w:p>
    <w:p w:rsidR="00230E26" w:rsidRPr="00AA59B5" w:rsidRDefault="00230E26" w:rsidP="00B249A6">
      <w:pPr>
        <w:jc w:val="both"/>
        <w:rPr>
          <w:lang w:val="es-ES"/>
        </w:rPr>
      </w:pPr>
      <w:r w:rsidRPr="00AA59B5">
        <w:rPr>
          <w:lang w:val="es-ES"/>
        </w:rPr>
        <w:t>La</w:t>
      </w:r>
      <w:r w:rsidR="00986CB3" w:rsidRPr="00AA59B5">
        <w:rPr>
          <w:lang w:val="es-ES"/>
        </w:rPr>
        <w:t>s</w:t>
      </w:r>
      <w:r w:rsidRPr="00AA59B5">
        <w:rPr>
          <w:lang w:val="es-ES"/>
        </w:rPr>
        <w:t xml:space="preserve"> tabla</w:t>
      </w:r>
      <w:r w:rsidR="00986CB3" w:rsidRPr="00AA59B5">
        <w:rPr>
          <w:lang w:val="es-ES"/>
        </w:rPr>
        <w:t>s</w:t>
      </w:r>
      <w:r w:rsidRPr="00AA59B5">
        <w:rPr>
          <w:lang w:val="es-ES"/>
        </w:rPr>
        <w:t xml:space="preserve"> 2 y 3 describe</w:t>
      </w:r>
      <w:r w:rsidR="00986CB3" w:rsidRPr="00AA59B5">
        <w:rPr>
          <w:lang w:val="es-ES"/>
        </w:rPr>
        <w:t>n</w:t>
      </w:r>
      <w:r w:rsidRPr="00AA59B5">
        <w:rPr>
          <w:lang w:val="es-ES"/>
        </w:rPr>
        <w:t xml:space="preserve"> las funciones generales de cada bloque y proceso del sistema de parqueo respectivamente.</w:t>
      </w:r>
    </w:p>
    <w:tbl>
      <w:tblPr>
        <w:tblStyle w:val="Tablaconcuadrcula"/>
        <w:tblW w:w="0" w:type="auto"/>
        <w:jc w:val="center"/>
        <w:tblLook w:val="04A0" w:firstRow="1" w:lastRow="0" w:firstColumn="1" w:lastColumn="0" w:noHBand="0" w:noVBand="1"/>
      </w:tblPr>
      <w:tblGrid>
        <w:gridCol w:w="2355"/>
        <w:gridCol w:w="4322"/>
      </w:tblGrid>
      <w:tr w:rsidR="00F82096" w:rsidRPr="00AA59B5" w:rsidTr="00F82096">
        <w:trPr>
          <w:jc w:val="center"/>
        </w:trPr>
        <w:tc>
          <w:tcPr>
            <w:tcW w:w="2355" w:type="dxa"/>
          </w:tcPr>
          <w:p w:rsidR="00F82096" w:rsidRPr="00AA59B5" w:rsidRDefault="00F82096" w:rsidP="00F82096">
            <w:pPr>
              <w:tabs>
                <w:tab w:val="left" w:pos="2385"/>
              </w:tabs>
              <w:jc w:val="center"/>
              <w:rPr>
                <w:b/>
                <w:lang w:val="en-US"/>
              </w:rPr>
            </w:pPr>
            <w:proofErr w:type="spellStart"/>
            <w:r w:rsidRPr="00AA59B5">
              <w:rPr>
                <w:b/>
                <w:lang w:val="en-US"/>
              </w:rPr>
              <w:t>Nombre</w:t>
            </w:r>
            <w:proofErr w:type="spellEnd"/>
            <w:r w:rsidRPr="00AA59B5">
              <w:rPr>
                <w:b/>
                <w:lang w:val="en-US"/>
              </w:rPr>
              <w:t xml:space="preserve"> del </w:t>
            </w:r>
            <w:proofErr w:type="spellStart"/>
            <w:r w:rsidRPr="00AA59B5">
              <w:rPr>
                <w:b/>
                <w:lang w:val="en-US"/>
              </w:rPr>
              <w:t>bloque</w:t>
            </w:r>
            <w:proofErr w:type="spellEnd"/>
          </w:p>
        </w:tc>
        <w:tc>
          <w:tcPr>
            <w:tcW w:w="4322" w:type="dxa"/>
          </w:tcPr>
          <w:p w:rsidR="00F82096" w:rsidRPr="00AA59B5" w:rsidRDefault="00F82096" w:rsidP="00F82096">
            <w:pPr>
              <w:jc w:val="center"/>
              <w:rPr>
                <w:b/>
                <w:lang w:val="en-US"/>
              </w:rPr>
            </w:pPr>
            <w:r w:rsidRPr="00AA59B5">
              <w:rPr>
                <w:b/>
                <w:lang w:val="en-US"/>
              </w:rPr>
              <w:t>Prop</w:t>
            </w:r>
            <w:r w:rsidR="00AA59B5" w:rsidRPr="00AA59B5">
              <w:rPr>
                <w:b/>
                <w:lang w:val="en-US"/>
              </w:rPr>
              <w:t>\</w:t>
            </w:r>
            <w:r w:rsidR="00B379AA">
              <w:rPr>
                <w:b/>
                <w:lang w:val="en-US"/>
              </w:rPr>
              <w:t>'</w:t>
            </w:r>
            <w:proofErr w:type="spellStart"/>
            <w:r w:rsidR="00AA59B5" w:rsidRPr="00AA59B5">
              <w:rPr>
                <w:b/>
                <w:lang w:val="en-US"/>
              </w:rPr>
              <w:t>o</w:t>
            </w:r>
            <w:r w:rsidRPr="00AA59B5">
              <w:rPr>
                <w:b/>
                <w:lang w:val="en-US"/>
              </w:rPr>
              <w:t>sito</w:t>
            </w:r>
            <w:proofErr w:type="spellEnd"/>
            <w:r w:rsidRPr="00AA59B5">
              <w:rPr>
                <w:b/>
                <w:lang w:val="en-US"/>
              </w:rPr>
              <w:t>/</w:t>
            </w:r>
            <w:proofErr w:type="spellStart"/>
            <w:r w:rsidRPr="00AA59B5">
              <w:rPr>
                <w:b/>
                <w:lang w:val="en-US"/>
              </w:rPr>
              <w:t>Funci</w:t>
            </w:r>
            <w:proofErr w:type="spellEnd"/>
            <w:r w:rsidR="00AA59B5" w:rsidRPr="00AA59B5">
              <w:rPr>
                <w:b/>
                <w:lang w:val="en-US"/>
              </w:rPr>
              <w:t>\</w:t>
            </w:r>
            <w:r w:rsidR="00B379AA">
              <w:rPr>
                <w:b/>
                <w:lang w:val="en-US"/>
              </w:rPr>
              <w:t>'</w:t>
            </w:r>
            <w:r w:rsidR="00AA59B5" w:rsidRPr="00AA59B5">
              <w:rPr>
                <w:b/>
                <w:lang w:val="en-US"/>
              </w:rPr>
              <w:t>o</w:t>
            </w:r>
            <w:r w:rsidRPr="00AA59B5">
              <w:rPr>
                <w:b/>
                <w:lang w:val="en-US"/>
              </w:rPr>
              <w:t>n</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ParkingLotSystem</w:t>
            </w:r>
          </w:p>
        </w:tc>
        <w:tc>
          <w:tcPr>
            <w:tcW w:w="4322" w:type="dxa"/>
          </w:tcPr>
          <w:p w:rsidR="00F82096" w:rsidRPr="00AA59B5" w:rsidRDefault="00F82096" w:rsidP="009359B8">
            <w:pPr>
              <w:jc w:val="both"/>
              <w:rPr>
                <w:lang w:val="es-ES"/>
              </w:rPr>
            </w:pPr>
            <w:r w:rsidRPr="00AA59B5">
              <w:rPr>
                <w:lang w:val="es-ES"/>
              </w:rPr>
              <w:t xml:space="preserve">Tiene como </w:t>
            </w:r>
            <w:proofErr w:type="spellStart"/>
            <w:r w:rsidRPr="00AA59B5">
              <w:rPr>
                <w:lang w:val="es-ES"/>
              </w:rPr>
              <w:t>prop</w:t>
            </w:r>
            <w:proofErr w:type="spellEnd"/>
            <w:r w:rsidR="00AA59B5" w:rsidRPr="00AA59B5">
              <w:rPr>
                <w:lang w:val="es-ES"/>
              </w:rPr>
              <w:t>\</w:t>
            </w:r>
            <w:r w:rsidR="00B379AA">
              <w:rPr>
                <w:lang w:val="es-ES"/>
              </w:rPr>
              <w:t>'</w:t>
            </w:r>
            <w:r w:rsidR="00AA59B5" w:rsidRPr="00AA59B5">
              <w:rPr>
                <w:lang w:val="es-ES"/>
              </w:rPr>
              <w:t>o</w:t>
            </w:r>
            <w:r w:rsidRPr="00AA59B5">
              <w:rPr>
                <w:lang w:val="es-ES"/>
              </w:rPr>
              <w:t>sito agrupar los bloques BMainSystemManager, BCtrlZone y BZone. Adicionalmente es el bloque que tiene m</w:t>
            </w:r>
            <w:r w:rsidR="00AA59B5" w:rsidRPr="00AA59B5">
              <w:rPr>
                <w:lang w:val="es-ES"/>
              </w:rPr>
              <w:t>\</w:t>
            </w:r>
            <w:r w:rsidR="00B379AA">
              <w:rPr>
                <w:lang w:val="es-ES"/>
              </w:rPr>
              <w:t>'</w:t>
            </w:r>
            <w:r w:rsidR="00AA59B5" w:rsidRPr="00AA59B5">
              <w:rPr>
                <w:lang w:val="es-ES"/>
              </w:rPr>
              <w:t>a</w:t>
            </w:r>
            <w:r w:rsidRPr="00AA59B5">
              <w:rPr>
                <w:lang w:val="es-ES"/>
              </w:rPr>
              <w:t xml:space="preserve">s </w:t>
            </w:r>
            <w:proofErr w:type="spellStart"/>
            <w:r w:rsidRPr="00AA59B5">
              <w:rPr>
                <w:lang w:val="es-ES"/>
              </w:rPr>
              <w:t>interacci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con el Administrador.</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UnmodeledProcesses</w:t>
            </w:r>
          </w:p>
        </w:tc>
        <w:tc>
          <w:tcPr>
            <w:tcW w:w="4322" w:type="dxa"/>
          </w:tcPr>
          <w:p w:rsidR="00F82096" w:rsidRPr="00AA59B5" w:rsidRDefault="00F82096" w:rsidP="00B249A6">
            <w:pPr>
              <w:jc w:val="both"/>
              <w:rPr>
                <w:lang w:val="es-ES"/>
              </w:rPr>
            </w:pPr>
            <w:r w:rsidRPr="00AA59B5">
              <w:rPr>
                <w:lang w:val="es-ES"/>
              </w:rPr>
              <w:t xml:space="preserve">Tiene como </w:t>
            </w:r>
            <w:proofErr w:type="spellStart"/>
            <w:r w:rsidRPr="00AA59B5">
              <w:rPr>
                <w:lang w:val="es-ES"/>
              </w:rPr>
              <w:t>prop</w:t>
            </w:r>
            <w:proofErr w:type="spellEnd"/>
            <w:r w:rsidR="00AA59B5" w:rsidRPr="00AA59B5">
              <w:rPr>
                <w:lang w:val="es-ES"/>
              </w:rPr>
              <w:t>\</w:t>
            </w:r>
            <w:r w:rsidR="00B379AA">
              <w:rPr>
                <w:lang w:val="es-ES"/>
              </w:rPr>
              <w:t>'</w:t>
            </w:r>
            <w:r w:rsidR="00AA59B5" w:rsidRPr="00AA59B5">
              <w:rPr>
                <w:lang w:val="es-ES"/>
              </w:rPr>
              <w:t>o</w:t>
            </w:r>
            <w:r w:rsidRPr="00AA59B5">
              <w:rPr>
                <w:lang w:val="es-ES"/>
              </w:rPr>
              <w:t xml:space="preserve">sito agrupar los procesos no modelados que son: pDataBase, </w:t>
            </w:r>
            <w:proofErr w:type="spellStart"/>
            <w:r w:rsidRPr="00AA59B5">
              <w:rPr>
                <w:lang w:val="es-ES"/>
              </w:rPr>
              <w:t>pCardReader</w:t>
            </w:r>
            <w:proofErr w:type="spellEnd"/>
            <w:r w:rsidRPr="00AA59B5">
              <w:rPr>
                <w:lang w:val="es-ES"/>
              </w:rPr>
              <w:t xml:space="preserve">, </w:t>
            </w:r>
            <w:proofErr w:type="spellStart"/>
            <w:r w:rsidRPr="00AA59B5">
              <w:rPr>
                <w:lang w:val="es-ES"/>
              </w:rPr>
              <w:t>pCamera</w:t>
            </w:r>
            <w:proofErr w:type="spellEnd"/>
            <w:r w:rsidRPr="00AA59B5">
              <w:rPr>
                <w:lang w:val="es-ES"/>
              </w:rPr>
              <w:t xml:space="preserve"> y </w:t>
            </w:r>
            <w:proofErr w:type="spellStart"/>
            <w:r w:rsidRPr="00AA59B5">
              <w:rPr>
                <w:lang w:val="es-ES"/>
              </w:rPr>
              <w:t>pCreatorCardReaderNCamera</w:t>
            </w:r>
            <w:proofErr w:type="spellEnd"/>
            <w:r w:rsidRPr="00AA59B5">
              <w:rPr>
                <w:lang w:val="es-ES"/>
              </w:rPr>
              <w:t>.</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BMainSystemManager</w:t>
            </w:r>
          </w:p>
        </w:tc>
        <w:tc>
          <w:tcPr>
            <w:tcW w:w="4322" w:type="dxa"/>
          </w:tcPr>
          <w:p w:rsidR="00F82096" w:rsidRPr="00AA59B5" w:rsidRDefault="00F82096" w:rsidP="009359B8">
            <w:pPr>
              <w:jc w:val="both"/>
              <w:rPr>
                <w:lang w:val="es-ES"/>
              </w:rPr>
            </w:pPr>
            <w:r w:rsidRPr="00AA59B5">
              <w:rPr>
                <w:lang w:val="es-ES"/>
              </w:rPr>
              <w:t xml:space="preserve">Agrupa los procesos </w:t>
            </w:r>
            <w:proofErr w:type="spellStart"/>
            <w:r w:rsidRPr="00AA59B5">
              <w:rPr>
                <w:lang w:val="es-ES"/>
              </w:rPr>
              <w:t>pMainSystemManager</w:t>
            </w:r>
            <w:proofErr w:type="spellEnd"/>
            <w:r w:rsidRPr="00AA59B5">
              <w:rPr>
                <w:lang w:val="es-ES"/>
              </w:rPr>
              <w:t xml:space="preserve"> y el proceso </w:t>
            </w:r>
            <w:proofErr w:type="spellStart"/>
            <w:r w:rsidRPr="00AA59B5">
              <w:rPr>
                <w:lang w:val="es-ES"/>
              </w:rPr>
              <w:t>pTesting</w:t>
            </w:r>
            <w:proofErr w:type="spellEnd"/>
            <w:r w:rsidRPr="00AA59B5">
              <w:rPr>
                <w:rStyle w:val="Refdenotaalpie"/>
                <w:lang w:val="en-US"/>
              </w:rPr>
              <w:footnoteReference w:id="2"/>
            </w:r>
            <w:r w:rsidR="0069692E" w:rsidRPr="00AA59B5">
              <w:rPr>
                <w:lang w:val="es-ES"/>
              </w:rPr>
              <w:t>, este bloque interactú</w:t>
            </w:r>
            <w:r w:rsidRPr="00AA59B5">
              <w:rPr>
                <w:lang w:val="es-ES"/>
              </w:rPr>
              <w:t>a principalmente con el Administrador.</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BCtrlZone</w:t>
            </w:r>
          </w:p>
        </w:tc>
        <w:tc>
          <w:tcPr>
            <w:tcW w:w="4322" w:type="dxa"/>
          </w:tcPr>
          <w:p w:rsidR="00F82096" w:rsidRPr="00AA59B5" w:rsidRDefault="00F82096" w:rsidP="00B249A6">
            <w:pPr>
              <w:jc w:val="both"/>
              <w:rPr>
                <w:lang w:val="es-ES"/>
              </w:rPr>
            </w:pPr>
            <w:r w:rsidRPr="00AA59B5">
              <w:rPr>
                <w:lang w:val="es-ES"/>
              </w:rPr>
              <w:t xml:space="preserve">Agrupa los procesos </w:t>
            </w:r>
            <w:proofErr w:type="spellStart"/>
            <w:r w:rsidRPr="00AA59B5">
              <w:rPr>
                <w:lang w:val="es-ES"/>
              </w:rPr>
              <w:t>pCtrl</w:t>
            </w:r>
            <w:proofErr w:type="spellEnd"/>
            <w:r w:rsidRPr="00AA59B5">
              <w:rPr>
                <w:lang w:val="es-ES"/>
              </w:rPr>
              <w:t xml:space="preserve"> y </w:t>
            </w:r>
            <w:proofErr w:type="spellStart"/>
            <w:r w:rsidRPr="00AA59B5">
              <w:rPr>
                <w:lang w:val="es-ES"/>
              </w:rPr>
              <w:t>pCtrlManager</w:t>
            </w:r>
            <w:proofErr w:type="spellEnd"/>
            <w:r w:rsidRPr="00AA59B5">
              <w:rPr>
                <w:lang w:val="es-ES"/>
              </w:rPr>
              <w:t xml:space="preserve">, </w:t>
            </w:r>
            <w:proofErr w:type="spellStart"/>
            <w:r w:rsidRPr="00AA59B5">
              <w:rPr>
                <w:lang w:val="es-ES"/>
              </w:rPr>
              <w:t>interactua</w:t>
            </w:r>
            <w:proofErr w:type="spellEnd"/>
            <w:r w:rsidRPr="00AA59B5">
              <w:rPr>
                <w:lang w:val="es-ES"/>
              </w:rPr>
              <w:t xml:space="preserve"> b</w:t>
            </w:r>
            <w:r w:rsidR="00AA59B5" w:rsidRPr="00AA59B5">
              <w:rPr>
                <w:lang w:val="es-ES"/>
              </w:rPr>
              <w:t>\</w:t>
            </w:r>
            <w:r w:rsidR="00B379AA">
              <w:rPr>
                <w:lang w:val="es-ES"/>
              </w:rPr>
              <w:t>'</w:t>
            </w:r>
            <w:proofErr w:type="spellStart"/>
            <w:r w:rsidR="00AA59B5" w:rsidRPr="00AA59B5">
              <w:rPr>
                <w:lang w:val="es-ES"/>
              </w:rPr>
              <w:t>a</w:t>
            </w:r>
            <w:r w:rsidRPr="00AA59B5">
              <w:rPr>
                <w:lang w:val="es-ES"/>
              </w:rPr>
              <w:t>sicamente</w:t>
            </w:r>
            <w:proofErr w:type="spellEnd"/>
            <w:r w:rsidRPr="00AA59B5">
              <w:rPr>
                <w:lang w:val="es-ES"/>
              </w:rPr>
              <w:t xml:space="preserve"> con el bloque BMainSystemManager y el bloque BZone.</w:t>
            </w:r>
          </w:p>
        </w:tc>
      </w:tr>
      <w:tr w:rsidR="00F82096" w:rsidRPr="00AA59B5" w:rsidTr="00F82096">
        <w:trPr>
          <w:jc w:val="center"/>
        </w:trPr>
        <w:tc>
          <w:tcPr>
            <w:tcW w:w="2355" w:type="dxa"/>
          </w:tcPr>
          <w:p w:rsidR="00F82096" w:rsidRPr="00AA59B5" w:rsidRDefault="00F82096" w:rsidP="00F82096">
            <w:pPr>
              <w:jc w:val="center"/>
              <w:rPr>
                <w:lang w:val="en-US"/>
              </w:rPr>
            </w:pPr>
            <w:r w:rsidRPr="00AA59B5">
              <w:rPr>
                <w:lang w:val="en-US"/>
              </w:rPr>
              <w:t>BZone</w:t>
            </w:r>
          </w:p>
        </w:tc>
        <w:tc>
          <w:tcPr>
            <w:tcW w:w="4322" w:type="dxa"/>
          </w:tcPr>
          <w:p w:rsidR="00F82096" w:rsidRPr="00AA59B5" w:rsidRDefault="009359B8" w:rsidP="00B249A6">
            <w:pPr>
              <w:jc w:val="both"/>
              <w:rPr>
                <w:lang w:val="es-ES"/>
              </w:rPr>
            </w:pPr>
            <w:r w:rsidRPr="00AA59B5">
              <w:rPr>
                <w:lang w:val="es-ES"/>
              </w:rPr>
              <w:t xml:space="preserve">Agrupa los procesos </w:t>
            </w:r>
            <w:proofErr w:type="spellStart"/>
            <w:r w:rsidRPr="00AA59B5">
              <w:rPr>
                <w:lang w:val="es-ES"/>
              </w:rPr>
              <w:t>pZone</w:t>
            </w:r>
            <w:proofErr w:type="spellEnd"/>
            <w:r w:rsidRPr="00AA59B5">
              <w:rPr>
                <w:lang w:val="es-ES"/>
              </w:rPr>
              <w:t xml:space="preserve">, </w:t>
            </w:r>
            <w:proofErr w:type="spellStart"/>
            <w:r w:rsidRPr="00AA59B5">
              <w:rPr>
                <w:lang w:val="es-ES"/>
              </w:rPr>
              <w:t>pZoneManager</w:t>
            </w:r>
            <w:proofErr w:type="spellEnd"/>
            <w:r w:rsidRPr="00AA59B5">
              <w:rPr>
                <w:lang w:val="es-ES"/>
              </w:rPr>
              <w:t xml:space="preserve">, </w:t>
            </w:r>
            <w:proofErr w:type="spellStart"/>
            <w:r w:rsidRPr="00AA59B5">
              <w:rPr>
                <w:lang w:val="es-ES"/>
              </w:rPr>
              <w:lastRenderedPageBreak/>
              <w:t>pCreatorZoneManager</w:t>
            </w:r>
            <w:proofErr w:type="spellEnd"/>
            <w:r w:rsidRPr="00AA59B5">
              <w:rPr>
                <w:lang w:val="es-ES"/>
              </w:rPr>
              <w:t xml:space="preserve">. </w:t>
            </w:r>
            <w:proofErr w:type="spellStart"/>
            <w:r w:rsidRPr="00AA59B5">
              <w:rPr>
                <w:lang w:val="es-ES"/>
              </w:rPr>
              <w:t>Interactua</w:t>
            </w:r>
            <w:proofErr w:type="spellEnd"/>
            <w:r w:rsidRPr="00AA59B5">
              <w:rPr>
                <w:lang w:val="es-ES"/>
              </w:rPr>
              <w:t xml:space="preserve"> principalmente con el bloque BCtrlZone y el usuario.</w:t>
            </w:r>
          </w:p>
        </w:tc>
      </w:tr>
      <w:tr w:rsidR="00F82096" w:rsidRPr="00AA59B5" w:rsidTr="00F82096">
        <w:trPr>
          <w:jc w:val="center"/>
        </w:trPr>
        <w:tc>
          <w:tcPr>
            <w:tcW w:w="2355" w:type="dxa"/>
          </w:tcPr>
          <w:p w:rsidR="00F82096" w:rsidRPr="00AA59B5" w:rsidRDefault="00F82096" w:rsidP="00F82096">
            <w:pPr>
              <w:jc w:val="center"/>
              <w:rPr>
                <w:lang w:val="en-US"/>
              </w:rPr>
            </w:pPr>
            <w:proofErr w:type="spellStart"/>
            <w:r w:rsidRPr="00AA59B5">
              <w:rPr>
                <w:lang w:val="en-US"/>
              </w:rPr>
              <w:lastRenderedPageBreak/>
              <w:t>BEntryNOut_Way</w:t>
            </w:r>
            <w:proofErr w:type="spellEnd"/>
          </w:p>
        </w:tc>
        <w:tc>
          <w:tcPr>
            <w:tcW w:w="4322" w:type="dxa"/>
          </w:tcPr>
          <w:p w:rsidR="00F82096" w:rsidRPr="00AA59B5" w:rsidRDefault="009359B8" w:rsidP="00B249A6">
            <w:pPr>
              <w:jc w:val="both"/>
              <w:rPr>
                <w:lang w:val="es-ES"/>
              </w:rPr>
            </w:pPr>
            <w:r w:rsidRPr="00AA59B5">
              <w:rPr>
                <w:lang w:val="es-ES"/>
              </w:rPr>
              <w:t xml:space="preserve">Agrupa los procesos </w:t>
            </w:r>
            <w:proofErr w:type="spellStart"/>
            <w:r w:rsidRPr="00AA59B5">
              <w:rPr>
                <w:lang w:val="es-ES"/>
              </w:rPr>
              <w:t>pEntryNOut_Way</w:t>
            </w:r>
            <w:proofErr w:type="spellEnd"/>
            <w:r w:rsidRPr="00AA59B5">
              <w:rPr>
                <w:lang w:val="es-ES"/>
              </w:rPr>
              <w:t xml:space="preserve"> y </w:t>
            </w:r>
            <w:proofErr w:type="spellStart"/>
            <w:r w:rsidRPr="00AA59B5">
              <w:rPr>
                <w:lang w:val="es-ES"/>
              </w:rPr>
              <w:t>pCreatorEntryNOut_Way</w:t>
            </w:r>
            <w:proofErr w:type="spellEnd"/>
            <w:r w:rsidRPr="00AA59B5">
              <w:rPr>
                <w:lang w:val="es-ES"/>
              </w:rPr>
              <w:t>. Interactúa principalmente con los procesos del bloque UnmodeledProcesses y con el usuario.</w:t>
            </w:r>
          </w:p>
        </w:tc>
      </w:tr>
    </w:tbl>
    <w:p w:rsidR="00F82096" w:rsidRPr="00AA59B5" w:rsidRDefault="00F82096" w:rsidP="00F82096">
      <w:pPr>
        <w:jc w:val="center"/>
        <w:rPr>
          <w:lang w:val="es-ES"/>
        </w:rPr>
      </w:pPr>
      <w:r w:rsidRPr="00AA59B5">
        <w:rPr>
          <w:lang w:val="es-ES"/>
        </w:rPr>
        <w:t xml:space="preserve">Tabla 2. </w:t>
      </w:r>
      <w:proofErr w:type="spellStart"/>
      <w:r w:rsidRPr="00AA59B5">
        <w:rPr>
          <w:lang w:val="es-ES"/>
        </w:rPr>
        <w:t>Descripci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00E654CC" w:rsidRPr="00AA59B5">
        <w:rPr>
          <w:lang w:val="es-ES"/>
        </w:rPr>
        <w:t xml:space="preserve"> de los</w:t>
      </w:r>
      <w:r w:rsidRPr="00AA59B5">
        <w:rPr>
          <w:lang w:val="es-ES"/>
        </w:rPr>
        <w:t xml:space="preserve"> bloques del sistema de parqueo.</w:t>
      </w:r>
    </w:p>
    <w:tbl>
      <w:tblPr>
        <w:tblStyle w:val="Tablaconcuadrcula"/>
        <w:tblW w:w="0" w:type="auto"/>
        <w:tblLook w:val="04A0" w:firstRow="1" w:lastRow="0" w:firstColumn="1" w:lastColumn="0" w:noHBand="0" w:noVBand="1"/>
      </w:tblPr>
      <w:tblGrid>
        <w:gridCol w:w="4322"/>
        <w:gridCol w:w="4322"/>
      </w:tblGrid>
      <w:tr w:rsidR="000C47E4" w:rsidRPr="00AA59B5" w:rsidTr="000C47E4">
        <w:tc>
          <w:tcPr>
            <w:tcW w:w="4322" w:type="dxa"/>
          </w:tcPr>
          <w:p w:rsidR="000C47E4" w:rsidRPr="00AA59B5" w:rsidRDefault="000C47E4" w:rsidP="00986CB3">
            <w:pPr>
              <w:jc w:val="center"/>
              <w:rPr>
                <w:b/>
                <w:lang w:val="en-US"/>
              </w:rPr>
            </w:pPr>
            <w:proofErr w:type="spellStart"/>
            <w:r w:rsidRPr="00AA59B5">
              <w:rPr>
                <w:b/>
                <w:lang w:val="en-US"/>
              </w:rPr>
              <w:t>Nombre</w:t>
            </w:r>
            <w:proofErr w:type="spellEnd"/>
            <w:r w:rsidRPr="00AA59B5">
              <w:rPr>
                <w:b/>
                <w:lang w:val="en-US"/>
              </w:rPr>
              <w:t xml:space="preserve"> del </w:t>
            </w:r>
            <w:proofErr w:type="spellStart"/>
            <w:r w:rsidRPr="00AA59B5">
              <w:rPr>
                <w:b/>
                <w:lang w:val="en-US"/>
              </w:rPr>
              <w:t>proceso</w:t>
            </w:r>
            <w:proofErr w:type="spellEnd"/>
          </w:p>
        </w:tc>
        <w:tc>
          <w:tcPr>
            <w:tcW w:w="4322" w:type="dxa"/>
          </w:tcPr>
          <w:p w:rsidR="000C47E4" w:rsidRPr="00AA59B5" w:rsidRDefault="002400C3" w:rsidP="002400C3">
            <w:pPr>
              <w:jc w:val="center"/>
              <w:rPr>
                <w:b/>
                <w:lang w:val="en-US"/>
              </w:rPr>
            </w:pPr>
            <w:proofErr w:type="spellStart"/>
            <w:r w:rsidRPr="00AA59B5">
              <w:rPr>
                <w:b/>
                <w:lang w:val="en-US"/>
              </w:rPr>
              <w:t>Funciones</w:t>
            </w:r>
            <w:proofErr w:type="spellEnd"/>
          </w:p>
        </w:tc>
      </w:tr>
      <w:tr w:rsidR="000C47E4" w:rsidRPr="00AA59B5" w:rsidTr="000C47E4">
        <w:tc>
          <w:tcPr>
            <w:tcW w:w="4322" w:type="dxa"/>
          </w:tcPr>
          <w:p w:rsidR="000C47E4" w:rsidRPr="00AA59B5" w:rsidRDefault="00986CB3" w:rsidP="00B249A6">
            <w:pPr>
              <w:jc w:val="both"/>
              <w:rPr>
                <w:lang w:val="en-US"/>
              </w:rPr>
            </w:pPr>
            <w:r w:rsidRPr="00AA59B5">
              <w:rPr>
                <w:lang w:val="en-US"/>
              </w:rPr>
              <w:t>pDataBase</w:t>
            </w:r>
          </w:p>
        </w:tc>
        <w:tc>
          <w:tcPr>
            <w:tcW w:w="4322" w:type="dxa"/>
          </w:tcPr>
          <w:p w:rsidR="000C47E4" w:rsidRPr="00AA59B5" w:rsidRDefault="00CC0824" w:rsidP="00CC0824">
            <w:pPr>
              <w:jc w:val="both"/>
              <w:rPr>
                <w:lang w:val="es-ES"/>
              </w:rPr>
            </w:pPr>
            <w:r w:rsidRPr="00AA59B5">
              <w:rPr>
                <w:lang w:val="es-ES"/>
              </w:rPr>
              <w:t xml:space="preserve">Este proceso representa la base de datos del sistema, </w:t>
            </w:r>
            <w:proofErr w:type="spellStart"/>
            <w:r w:rsidRPr="00AA59B5">
              <w:rPr>
                <w:lang w:val="es-ES"/>
              </w:rPr>
              <w:t>adem</w:t>
            </w:r>
            <w:proofErr w:type="spellEnd"/>
            <w:r w:rsidR="00AA59B5" w:rsidRPr="00AA59B5">
              <w:rPr>
                <w:lang w:val="es-ES"/>
              </w:rPr>
              <w:t>\</w:t>
            </w:r>
            <w:r w:rsidR="00B379AA">
              <w:rPr>
                <w:lang w:val="es-ES"/>
              </w:rPr>
              <w:t>'</w:t>
            </w:r>
            <w:r w:rsidR="00AA59B5" w:rsidRPr="00AA59B5">
              <w:rPr>
                <w:lang w:val="es-ES"/>
              </w:rPr>
              <w:t>a</w:t>
            </w:r>
            <w:r w:rsidRPr="00AA59B5">
              <w:rPr>
                <w:lang w:val="es-ES"/>
              </w:rPr>
              <w:t xml:space="preserve">s </w:t>
            </w:r>
            <w:proofErr w:type="spellStart"/>
            <w:r w:rsidRPr="00AA59B5">
              <w:rPr>
                <w:lang w:val="es-ES"/>
              </w:rPr>
              <w:t>est</w:t>
            </w:r>
            <w:proofErr w:type="spellEnd"/>
            <w:r w:rsidR="00AA59B5" w:rsidRPr="00AA59B5">
              <w:rPr>
                <w:lang w:val="es-ES"/>
              </w:rPr>
              <w:t>\</w:t>
            </w:r>
            <w:r w:rsidR="00B379AA">
              <w:rPr>
                <w:lang w:val="es-ES"/>
              </w:rPr>
              <w:t>'</w:t>
            </w:r>
            <w:r w:rsidR="00AA59B5" w:rsidRPr="00AA59B5">
              <w:rPr>
                <w:lang w:val="es-ES"/>
              </w:rPr>
              <w:t>a</w:t>
            </w:r>
            <w:r w:rsidRPr="00AA59B5">
              <w:rPr>
                <w:lang w:val="es-ES"/>
              </w:rPr>
              <w:t xml:space="preserve"> encargado</w:t>
            </w:r>
            <w:r w:rsidR="00E04B9C" w:rsidRPr="00AA59B5">
              <w:rPr>
                <w:lang w:val="es-ES"/>
              </w:rPr>
              <w:t xml:space="preserve"> de evaluar si un usuario </w:t>
            </w:r>
            <w:proofErr w:type="spellStart"/>
            <w:r w:rsidR="00E04B9C" w:rsidRPr="00AA59B5">
              <w:rPr>
                <w:lang w:val="es-ES"/>
              </w:rPr>
              <w:t>est</w:t>
            </w:r>
            <w:proofErr w:type="spellEnd"/>
            <w:r w:rsidR="00AA59B5" w:rsidRPr="00AA59B5">
              <w:rPr>
                <w:lang w:val="es-ES"/>
              </w:rPr>
              <w:t>\</w:t>
            </w:r>
            <w:r w:rsidR="00B379AA">
              <w:rPr>
                <w:lang w:val="es-ES"/>
              </w:rPr>
              <w:t>'</w:t>
            </w:r>
            <w:r w:rsidR="00AA59B5" w:rsidRPr="00AA59B5">
              <w:rPr>
                <w:lang w:val="es-ES"/>
              </w:rPr>
              <w:t>a</w:t>
            </w:r>
            <w:r w:rsidR="00E04B9C" w:rsidRPr="00AA59B5">
              <w:rPr>
                <w:lang w:val="es-ES"/>
              </w:rPr>
              <w:t xml:space="preserve"> habilitado para ingresar o salir del sistema de parqueo.</w:t>
            </w:r>
          </w:p>
        </w:tc>
      </w:tr>
      <w:tr w:rsidR="000C47E4" w:rsidRPr="00AA59B5" w:rsidTr="000C47E4">
        <w:tc>
          <w:tcPr>
            <w:tcW w:w="4322" w:type="dxa"/>
          </w:tcPr>
          <w:p w:rsidR="000C47E4" w:rsidRPr="00AA59B5" w:rsidRDefault="00986CB3" w:rsidP="00B249A6">
            <w:pPr>
              <w:jc w:val="both"/>
              <w:rPr>
                <w:lang w:val="en-US"/>
              </w:rPr>
            </w:pPr>
            <w:proofErr w:type="spellStart"/>
            <w:r w:rsidRPr="00AA59B5">
              <w:rPr>
                <w:lang w:val="en-US"/>
              </w:rPr>
              <w:t>pCardReader</w:t>
            </w:r>
            <w:proofErr w:type="spellEnd"/>
          </w:p>
        </w:tc>
        <w:tc>
          <w:tcPr>
            <w:tcW w:w="4322" w:type="dxa"/>
          </w:tcPr>
          <w:p w:rsidR="000C47E4" w:rsidRPr="00AA59B5" w:rsidRDefault="00CC0824" w:rsidP="00CC0824">
            <w:pPr>
              <w:jc w:val="both"/>
              <w:rPr>
                <w:lang w:val="es-ES"/>
              </w:rPr>
            </w:pPr>
            <w:r w:rsidRPr="00AA59B5">
              <w:rPr>
                <w:lang w:val="es-ES"/>
              </w:rPr>
              <w:t xml:space="preserve">Este proceso representa al lector de </w:t>
            </w:r>
            <w:proofErr w:type="spellStart"/>
            <w:r w:rsidRPr="00AA59B5">
              <w:rPr>
                <w:lang w:val="es-ES"/>
              </w:rPr>
              <w:t>carn</w:t>
            </w:r>
            <w:proofErr w:type="spellEnd"/>
            <w:r w:rsidR="00AA59B5" w:rsidRPr="00AA59B5">
              <w:rPr>
                <w:lang w:val="es-ES"/>
              </w:rPr>
              <w:t>\</w:t>
            </w:r>
            <w:r w:rsidR="00B379AA">
              <w:rPr>
                <w:lang w:val="es-ES"/>
              </w:rPr>
              <w:t>'</w:t>
            </w:r>
            <w:r w:rsidR="00AA59B5" w:rsidRPr="00AA59B5">
              <w:rPr>
                <w:lang w:val="es-ES"/>
              </w:rPr>
              <w:t>e</w:t>
            </w:r>
            <w:r w:rsidRPr="00AA59B5">
              <w:rPr>
                <w:lang w:val="es-ES"/>
              </w:rPr>
              <w:t>s y se e</w:t>
            </w:r>
            <w:r w:rsidR="00E04B9C" w:rsidRPr="00AA59B5">
              <w:rPr>
                <w:lang w:val="es-ES"/>
              </w:rPr>
              <w:t>ncarga de entregar el c</w:t>
            </w:r>
            <w:r w:rsidR="00AA59B5" w:rsidRPr="00AA59B5">
              <w:rPr>
                <w:lang w:val="es-ES"/>
              </w:rPr>
              <w:t>\</w:t>
            </w:r>
            <w:r w:rsidR="00B379AA">
              <w:rPr>
                <w:lang w:val="es-ES"/>
              </w:rPr>
              <w:t>'</w:t>
            </w:r>
            <w:proofErr w:type="spellStart"/>
            <w:r w:rsidR="00AA59B5" w:rsidRPr="00AA59B5">
              <w:rPr>
                <w:lang w:val="es-ES"/>
              </w:rPr>
              <w:t>o</w:t>
            </w:r>
            <w:r w:rsidR="00E04B9C" w:rsidRPr="00AA59B5">
              <w:rPr>
                <w:lang w:val="es-ES"/>
              </w:rPr>
              <w:t>digo</w:t>
            </w:r>
            <w:proofErr w:type="spellEnd"/>
            <w:r w:rsidR="00E04B9C" w:rsidRPr="00AA59B5">
              <w:rPr>
                <w:lang w:val="es-ES"/>
              </w:rPr>
              <w:t xml:space="preserve"> del usuario que </w:t>
            </w:r>
            <w:proofErr w:type="spellStart"/>
            <w:r w:rsidR="00E04B9C" w:rsidRPr="00AA59B5">
              <w:rPr>
                <w:lang w:val="es-ES"/>
              </w:rPr>
              <w:t>est</w:t>
            </w:r>
            <w:proofErr w:type="spellEnd"/>
            <w:r w:rsidR="00AA59B5" w:rsidRPr="00AA59B5">
              <w:rPr>
                <w:lang w:val="es-ES"/>
              </w:rPr>
              <w:t>\</w:t>
            </w:r>
            <w:r w:rsidR="00B379AA">
              <w:rPr>
                <w:lang w:val="es-ES"/>
              </w:rPr>
              <w:t>'</w:t>
            </w:r>
            <w:r w:rsidR="00AA59B5" w:rsidRPr="00AA59B5">
              <w:rPr>
                <w:lang w:val="es-ES"/>
              </w:rPr>
              <w:t>a</w:t>
            </w:r>
            <w:r w:rsidR="00E04B9C" w:rsidRPr="00AA59B5">
              <w:rPr>
                <w:lang w:val="es-ES"/>
              </w:rPr>
              <w:t xml:space="preserve"> por ingresa</w:t>
            </w:r>
            <w:r w:rsidR="00311A13" w:rsidRPr="00AA59B5">
              <w:rPr>
                <w:lang w:val="es-ES"/>
              </w:rPr>
              <w:t xml:space="preserve"> o salir del sistema de parqueo.</w:t>
            </w:r>
          </w:p>
        </w:tc>
      </w:tr>
      <w:tr w:rsidR="000C47E4" w:rsidRPr="00AA59B5" w:rsidTr="000C47E4">
        <w:tc>
          <w:tcPr>
            <w:tcW w:w="4322" w:type="dxa"/>
          </w:tcPr>
          <w:p w:rsidR="000C47E4" w:rsidRPr="00AA59B5" w:rsidRDefault="00986CB3" w:rsidP="00B249A6">
            <w:pPr>
              <w:jc w:val="both"/>
              <w:rPr>
                <w:lang w:val="en-US"/>
              </w:rPr>
            </w:pPr>
            <w:proofErr w:type="spellStart"/>
            <w:r w:rsidRPr="00AA59B5">
              <w:rPr>
                <w:lang w:val="en-US"/>
              </w:rPr>
              <w:t>pCamera</w:t>
            </w:r>
            <w:proofErr w:type="spellEnd"/>
          </w:p>
        </w:tc>
        <w:tc>
          <w:tcPr>
            <w:tcW w:w="4322" w:type="dxa"/>
          </w:tcPr>
          <w:p w:rsidR="000C47E4" w:rsidRPr="00AA59B5" w:rsidRDefault="00CC0824" w:rsidP="00CC0824">
            <w:pPr>
              <w:jc w:val="both"/>
              <w:rPr>
                <w:lang w:val="es-ES"/>
              </w:rPr>
            </w:pPr>
            <w:r w:rsidRPr="00AA59B5">
              <w:rPr>
                <w:lang w:val="es-ES"/>
              </w:rPr>
              <w:t>Este proceso representa la c</w:t>
            </w:r>
            <w:r w:rsidR="00AA59B5" w:rsidRPr="00AA59B5">
              <w:rPr>
                <w:lang w:val="es-ES"/>
              </w:rPr>
              <w:t>\</w:t>
            </w:r>
            <w:r w:rsidR="00B379AA">
              <w:rPr>
                <w:lang w:val="es-ES"/>
              </w:rPr>
              <w:t>'</w:t>
            </w:r>
            <w:r w:rsidR="00AA59B5" w:rsidRPr="00AA59B5">
              <w:rPr>
                <w:lang w:val="es-ES"/>
              </w:rPr>
              <w:t>a</w:t>
            </w:r>
            <w:r w:rsidRPr="00AA59B5">
              <w:rPr>
                <w:lang w:val="es-ES"/>
              </w:rPr>
              <w:t xml:space="preserve">mara que captura la placa del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y la entrega al sistema para evaluar si el usuario </w:t>
            </w:r>
            <w:proofErr w:type="spellStart"/>
            <w:r w:rsidRPr="00AA59B5">
              <w:rPr>
                <w:lang w:val="es-ES"/>
              </w:rPr>
              <w:t>est</w:t>
            </w:r>
            <w:proofErr w:type="spellEnd"/>
            <w:r w:rsidR="00AA59B5" w:rsidRPr="00AA59B5">
              <w:rPr>
                <w:lang w:val="es-ES"/>
              </w:rPr>
              <w:t>\</w:t>
            </w:r>
            <w:r w:rsidR="00B379AA">
              <w:rPr>
                <w:lang w:val="es-ES"/>
              </w:rPr>
              <w:t>'</w:t>
            </w:r>
            <w:proofErr w:type="spellStart"/>
            <w:r w:rsidR="00AA59B5" w:rsidRPr="00AA59B5">
              <w:rPr>
                <w:lang w:val="es-ES"/>
              </w:rPr>
              <w:t>a</w:t>
            </w:r>
            <w:proofErr w:type="spellEnd"/>
            <w:r w:rsidRPr="00AA59B5">
              <w:rPr>
                <w:lang w:val="es-ES"/>
              </w:rPr>
              <w:t xml:space="preserve"> permitido para ingresar o salir del sistema.</w:t>
            </w:r>
          </w:p>
        </w:tc>
      </w:tr>
      <w:tr w:rsidR="000C47E4" w:rsidRPr="00AA59B5" w:rsidTr="000C47E4">
        <w:tc>
          <w:tcPr>
            <w:tcW w:w="4322" w:type="dxa"/>
          </w:tcPr>
          <w:p w:rsidR="000C47E4" w:rsidRPr="00AA59B5" w:rsidRDefault="00986CB3" w:rsidP="00B249A6">
            <w:pPr>
              <w:jc w:val="both"/>
              <w:rPr>
                <w:lang w:val="en-US"/>
              </w:rPr>
            </w:pPr>
            <w:proofErr w:type="spellStart"/>
            <w:r w:rsidRPr="00AA59B5">
              <w:rPr>
                <w:lang w:val="en-US"/>
              </w:rPr>
              <w:t>pCreatorCardReaderNCamera</w:t>
            </w:r>
            <w:proofErr w:type="spellEnd"/>
          </w:p>
        </w:tc>
        <w:tc>
          <w:tcPr>
            <w:tcW w:w="4322" w:type="dxa"/>
          </w:tcPr>
          <w:p w:rsidR="000C47E4" w:rsidRPr="00AA59B5" w:rsidRDefault="00311A13" w:rsidP="00B249A6">
            <w:pPr>
              <w:jc w:val="both"/>
              <w:rPr>
                <w:lang w:val="es-ES"/>
              </w:rPr>
            </w:pPr>
            <w:r w:rsidRPr="00AA59B5">
              <w:rPr>
                <w:lang w:val="es-ES"/>
              </w:rPr>
              <w:t xml:space="preserve">Proceso encargado de crear los procesos </w:t>
            </w:r>
            <w:proofErr w:type="spellStart"/>
            <w:r w:rsidRPr="00AA59B5">
              <w:rPr>
                <w:lang w:val="es-ES"/>
              </w:rPr>
              <w:t>pCardReader</w:t>
            </w:r>
            <w:proofErr w:type="spellEnd"/>
            <w:r w:rsidRPr="00AA59B5">
              <w:rPr>
                <w:lang w:val="es-ES"/>
              </w:rPr>
              <w:t xml:space="preserve"> </w:t>
            </w:r>
            <w:r w:rsidR="00BB3D0B" w:rsidRPr="00AA59B5">
              <w:rPr>
                <w:lang w:val="es-ES"/>
              </w:rPr>
              <w:t xml:space="preserve">y </w:t>
            </w:r>
            <w:proofErr w:type="spellStart"/>
            <w:r w:rsidR="00BB3D0B" w:rsidRPr="00AA59B5">
              <w:rPr>
                <w:lang w:val="es-ES"/>
              </w:rPr>
              <w:t>pCamera</w:t>
            </w:r>
            <w:proofErr w:type="spellEnd"/>
            <w:r w:rsidR="00BB3D0B" w:rsidRPr="00AA59B5">
              <w:rPr>
                <w:lang w:val="es-ES"/>
              </w:rPr>
              <w:t xml:space="preserve">, y asignarlos a su respectivo proceso </w:t>
            </w:r>
            <w:proofErr w:type="spellStart"/>
            <w:r w:rsidR="00BB3D0B" w:rsidRPr="00AA59B5">
              <w:rPr>
                <w:lang w:val="es-ES"/>
              </w:rPr>
              <w:t>pEntryNOut_Way</w:t>
            </w:r>
            <w:proofErr w:type="spellEnd"/>
            <w:r w:rsidR="00BB3D0B" w:rsidRPr="00AA59B5">
              <w:rPr>
                <w:lang w:val="es-ES"/>
              </w:rPr>
              <w:t>.</w:t>
            </w:r>
          </w:p>
        </w:tc>
      </w:tr>
      <w:tr w:rsidR="000C47E4" w:rsidRPr="00AA59B5" w:rsidTr="000C47E4">
        <w:tc>
          <w:tcPr>
            <w:tcW w:w="4322" w:type="dxa"/>
          </w:tcPr>
          <w:p w:rsidR="000C47E4" w:rsidRPr="00AA59B5" w:rsidRDefault="00986CB3" w:rsidP="00B249A6">
            <w:pPr>
              <w:jc w:val="both"/>
              <w:rPr>
                <w:lang w:val="en-US"/>
              </w:rPr>
            </w:pPr>
            <w:proofErr w:type="spellStart"/>
            <w:r w:rsidRPr="00AA59B5">
              <w:rPr>
                <w:lang w:val="en-US"/>
              </w:rPr>
              <w:t>pEntryNOut_Way</w:t>
            </w:r>
            <w:proofErr w:type="spellEnd"/>
          </w:p>
        </w:tc>
        <w:tc>
          <w:tcPr>
            <w:tcW w:w="4322" w:type="dxa"/>
          </w:tcPr>
          <w:p w:rsidR="000C47E4" w:rsidRPr="00AA59B5" w:rsidRDefault="00CC0824" w:rsidP="00CC0824">
            <w:pPr>
              <w:jc w:val="both"/>
              <w:rPr>
                <w:lang w:val="es-ES"/>
              </w:rPr>
            </w:pPr>
            <w:r w:rsidRPr="00AA59B5">
              <w:rPr>
                <w:lang w:val="es-ES"/>
              </w:rPr>
              <w:t>Este proceso representa una entrada o salida principal, es el</w:t>
            </w:r>
            <w:r w:rsidR="00BB3D0B" w:rsidRPr="00AA59B5">
              <w:rPr>
                <w:lang w:val="es-ES"/>
              </w:rPr>
              <w:t xml:space="preserve"> encargado de </w:t>
            </w:r>
            <w:r w:rsidR="00DD27E6" w:rsidRPr="00AA59B5">
              <w:rPr>
                <w:lang w:val="es-ES"/>
              </w:rPr>
              <w:t>interactuar con el usuario</w:t>
            </w:r>
            <w:r w:rsidRPr="00AA59B5">
              <w:rPr>
                <w:lang w:val="es-ES"/>
              </w:rPr>
              <w:t>.</w:t>
            </w:r>
            <w:r w:rsidR="00DD27E6" w:rsidRPr="00AA59B5">
              <w:rPr>
                <w:lang w:val="es-ES"/>
              </w:rPr>
              <w:t xml:space="preserve"> Adicionalmente es el único proceso que interactúa con los procesos pDataBase, </w:t>
            </w:r>
            <w:proofErr w:type="spellStart"/>
            <w:r w:rsidR="00DD27E6" w:rsidRPr="00AA59B5">
              <w:rPr>
                <w:lang w:val="es-ES"/>
              </w:rPr>
              <w:t>pCardReader</w:t>
            </w:r>
            <w:proofErr w:type="spellEnd"/>
            <w:r w:rsidR="00DD27E6" w:rsidRPr="00AA59B5">
              <w:rPr>
                <w:lang w:val="es-ES"/>
              </w:rPr>
              <w:t xml:space="preserve">, </w:t>
            </w:r>
            <w:proofErr w:type="spellStart"/>
            <w:r w:rsidR="00DD27E6" w:rsidRPr="00AA59B5">
              <w:rPr>
                <w:lang w:val="es-ES"/>
              </w:rPr>
              <w:t>pCamera</w:t>
            </w:r>
            <w:proofErr w:type="spellEnd"/>
            <w:r w:rsidR="00DD27E6" w:rsidRPr="00AA59B5">
              <w:rPr>
                <w:lang w:val="es-ES"/>
              </w:rPr>
              <w:t xml:space="preserve"> y </w:t>
            </w:r>
            <w:proofErr w:type="spellStart"/>
            <w:r w:rsidR="00DD27E6" w:rsidRPr="00AA59B5">
              <w:rPr>
                <w:lang w:val="es-ES"/>
              </w:rPr>
              <w:t>pCreatorCardReaderNCamera</w:t>
            </w:r>
            <w:proofErr w:type="spellEnd"/>
            <w:r w:rsidR="00DD27E6" w:rsidRPr="00AA59B5">
              <w:rPr>
                <w:lang w:val="es-ES"/>
              </w:rPr>
              <w:t>.</w:t>
            </w:r>
          </w:p>
        </w:tc>
      </w:tr>
      <w:tr w:rsidR="000C47E4" w:rsidRPr="00AA59B5" w:rsidTr="000C47E4">
        <w:tc>
          <w:tcPr>
            <w:tcW w:w="4322" w:type="dxa"/>
          </w:tcPr>
          <w:p w:rsidR="000C47E4" w:rsidRPr="00AA59B5" w:rsidRDefault="00986CB3" w:rsidP="00B249A6">
            <w:pPr>
              <w:jc w:val="both"/>
              <w:rPr>
                <w:lang w:val="en-US"/>
              </w:rPr>
            </w:pPr>
            <w:proofErr w:type="spellStart"/>
            <w:r w:rsidRPr="00AA59B5">
              <w:rPr>
                <w:lang w:val="en-US"/>
              </w:rPr>
              <w:t>p</w:t>
            </w:r>
            <w:r w:rsidR="00E654CC" w:rsidRPr="00AA59B5">
              <w:rPr>
                <w:lang w:val="en-US"/>
              </w:rPr>
              <w:t>Creator</w:t>
            </w:r>
            <w:r w:rsidRPr="00AA59B5">
              <w:rPr>
                <w:lang w:val="en-US"/>
              </w:rPr>
              <w:t>EntryNOut_Way</w:t>
            </w:r>
            <w:proofErr w:type="spellEnd"/>
          </w:p>
        </w:tc>
        <w:tc>
          <w:tcPr>
            <w:tcW w:w="4322" w:type="dxa"/>
          </w:tcPr>
          <w:p w:rsidR="000C47E4" w:rsidRPr="00AA59B5" w:rsidRDefault="002400C3" w:rsidP="00B249A6">
            <w:pPr>
              <w:jc w:val="both"/>
              <w:rPr>
                <w:lang w:val="es-ES"/>
              </w:rPr>
            </w:pPr>
            <w:r w:rsidRPr="00AA59B5">
              <w:rPr>
                <w:lang w:val="es-ES"/>
              </w:rPr>
              <w:t xml:space="preserve">Proceso encargado de crear el proceso </w:t>
            </w:r>
            <w:proofErr w:type="spellStart"/>
            <w:r w:rsidRPr="00AA59B5">
              <w:rPr>
                <w:lang w:val="es-ES"/>
              </w:rPr>
              <w:t>pEntryNOut_Way</w:t>
            </w:r>
            <w:proofErr w:type="spellEnd"/>
            <w:r w:rsidRPr="00AA59B5">
              <w:rPr>
                <w:lang w:val="es-ES"/>
              </w:rPr>
              <w:t>.</w:t>
            </w:r>
          </w:p>
        </w:tc>
      </w:tr>
      <w:tr w:rsidR="000C47E4" w:rsidRPr="00AA59B5" w:rsidTr="000C47E4">
        <w:tc>
          <w:tcPr>
            <w:tcW w:w="4322" w:type="dxa"/>
          </w:tcPr>
          <w:p w:rsidR="000C47E4" w:rsidRPr="00AA59B5" w:rsidRDefault="003C2A7F" w:rsidP="00B249A6">
            <w:pPr>
              <w:jc w:val="both"/>
              <w:rPr>
                <w:lang w:val="en-US"/>
              </w:rPr>
            </w:pPr>
            <w:proofErr w:type="spellStart"/>
            <w:r w:rsidRPr="00AA59B5">
              <w:rPr>
                <w:lang w:val="en-US"/>
              </w:rPr>
              <w:t>P</w:t>
            </w:r>
            <w:r w:rsidR="00E654CC" w:rsidRPr="00AA59B5">
              <w:rPr>
                <w:lang w:val="en-US"/>
              </w:rPr>
              <w:t>Zone</w:t>
            </w:r>
            <w:proofErr w:type="spellEnd"/>
          </w:p>
        </w:tc>
        <w:tc>
          <w:tcPr>
            <w:tcW w:w="4322" w:type="dxa"/>
          </w:tcPr>
          <w:p w:rsidR="000C47E4" w:rsidRPr="00AA59B5" w:rsidRDefault="00B3310C" w:rsidP="00B3310C">
            <w:pPr>
              <w:jc w:val="both"/>
              <w:rPr>
                <w:lang w:val="es-ES"/>
              </w:rPr>
            </w:pPr>
            <w:r w:rsidRPr="00AA59B5">
              <w:rPr>
                <w:lang w:val="es-ES"/>
              </w:rPr>
              <w:t>Este p</w:t>
            </w:r>
            <w:r w:rsidR="002400C3" w:rsidRPr="00AA59B5">
              <w:rPr>
                <w:lang w:val="es-ES"/>
              </w:rPr>
              <w:t>roceso</w:t>
            </w:r>
            <w:r w:rsidRPr="00AA59B5">
              <w:rPr>
                <w:lang w:val="es-ES"/>
              </w:rPr>
              <w:t xml:space="preserve"> representa una zona del sistema e</w:t>
            </w:r>
            <w:r w:rsidR="002400C3" w:rsidRPr="00AA59B5">
              <w:rPr>
                <w:lang w:val="es-ES"/>
              </w:rPr>
              <w:t xml:space="preserve"> interactúa </w:t>
            </w:r>
            <w:r w:rsidR="00E45FBB" w:rsidRPr="00AA59B5">
              <w:rPr>
                <w:lang w:val="es-ES"/>
              </w:rPr>
              <w:t>con el controlador de zonas reportando el ingreso</w:t>
            </w:r>
            <w:r w:rsidR="000148E3" w:rsidRPr="00AA59B5">
              <w:rPr>
                <w:lang w:val="es-ES"/>
              </w:rPr>
              <w:t xml:space="preserve"> o salida de un </w:t>
            </w:r>
            <w:proofErr w:type="spellStart"/>
            <w:r w:rsidR="000148E3"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0148E3" w:rsidRPr="00AA59B5">
              <w:rPr>
                <w:lang w:val="es-ES"/>
              </w:rPr>
              <w:t>culo</w:t>
            </w:r>
            <w:proofErr w:type="spellEnd"/>
            <w:r w:rsidR="006A51F3" w:rsidRPr="00AA59B5">
              <w:rPr>
                <w:lang w:val="es-ES"/>
              </w:rPr>
              <w:t xml:space="preserve">, dependiendo de la secuencia de </w:t>
            </w:r>
            <w:proofErr w:type="spellStart"/>
            <w:r w:rsidR="006A51F3" w:rsidRPr="00AA59B5">
              <w:rPr>
                <w:lang w:val="es-ES"/>
              </w:rPr>
              <w:t>se</w:t>
            </w:r>
            <w:proofErr w:type="spellEnd"/>
            <w:r w:rsidR="00AA59B5" w:rsidRPr="00AA59B5">
              <w:rPr>
                <w:lang w:val="es-ES"/>
              </w:rPr>
              <w:t>\~</w:t>
            </w:r>
            <w:proofErr w:type="spellStart"/>
            <w:r w:rsidR="00AA59B5" w:rsidRPr="00AA59B5">
              <w:rPr>
                <w:lang w:val="es-ES"/>
              </w:rPr>
              <w:t>n</w:t>
            </w:r>
            <w:r w:rsidR="006A51F3" w:rsidRPr="00AA59B5">
              <w:rPr>
                <w:lang w:val="es-ES"/>
              </w:rPr>
              <w:t>ales</w:t>
            </w:r>
            <w:proofErr w:type="spellEnd"/>
            <w:r w:rsidR="006A51F3" w:rsidRPr="00AA59B5">
              <w:rPr>
                <w:lang w:val="es-ES"/>
              </w:rPr>
              <w:t xml:space="preserve"> del conjunto de sensores que </w:t>
            </w:r>
            <w:r w:rsidR="00A86033" w:rsidRPr="00AA59B5">
              <w:rPr>
                <w:lang w:val="es-ES"/>
              </w:rPr>
              <w:t>se reciba.</w:t>
            </w:r>
          </w:p>
        </w:tc>
      </w:tr>
      <w:tr w:rsidR="00986CB3" w:rsidRPr="00AA59B5" w:rsidTr="008D5AD8">
        <w:tc>
          <w:tcPr>
            <w:tcW w:w="4322" w:type="dxa"/>
          </w:tcPr>
          <w:p w:rsidR="00986CB3" w:rsidRPr="00AA59B5" w:rsidRDefault="00E654CC" w:rsidP="008D5AD8">
            <w:pPr>
              <w:jc w:val="both"/>
              <w:rPr>
                <w:lang w:val="en-US"/>
              </w:rPr>
            </w:pPr>
            <w:proofErr w:type="spellStart"/>
            <w:r w:rsidRPr="00AA59B5">
              <w:rPr>
                <w:lang w:val="en-US"/>
              </w:rPr>
              <w:t>pZoneManager</w:t>
            </w:r>
            <w:proofErr w:type="spellEnd"/>
          </w:p>
        </w:tc>
        <w:tc>
          <w:tcPr>
            <w:tcW w:w="4322" w:type="dxa"/>
          </w:tcPr>
          <w:p w:rsidR="00986CB3" w:rsidRPr="00AA59B5" w:rsidRDefault="006A51F3" w:rsidP="008D5AD8">
            <w:pPr>
              <w:jc w:val="both"/>
              <w:rPr>
                <w:lang w:val="es-ES"/>
              </w:rPr>
            </w:pPr>
            <w:r w:rsidRPr="00AA59B5">
              <w:rPr>
                <w:lang w:val="es-ES"/>
              </w:rPr>
              <w:t xml:space="preserve">Proceso encargado de crear instancias del proceso </w:t>
            </w:r>
            <w:proofErr w:type="spellStart"/>
            <w:r w:rsidRPr="00AA59B5">
              <w:rPr>
                <w:lang w:val="es-ES"/>
              </w:rPr>
              <w:t>pZone</w:t>
            </w:r>
            <w:proofErr w:type="spellEnd"/>
            <w:r w:rsidRPr="00AA59B5">
              <w:rPr>
                <w:lang w:val="es-ES"/>
              </w:rPr>
              <w:t xml:space="preserve"> y a su vez </w:t>
            </w:r>
            <w:r w:rsidR="00A62B3B" w:rsidRPr="00AA59B5">
              <w:rPr>
                <w:lang w:val="es-ES"/>
              </w:rPr>
              <w:t>asignarle</w:t>
            </w:r>
            <w:r w:rsidRPr="00AA59B5">
              <w:rPr>
                <w:lang w:val="es-ES"/>
              </w:rPr>
              <w:t xml:space="preserve"> su respectivo proceso </w:t>
            </w:r>
            <w:proofErr w:type="spellStart"/>
            <w:r w:rsidRPr="00AA59B5">
              <w:rPr>
                <w:lang w:val="es-ES"/>
              </w:rPr>
              <w:t>pCtrl</w:t>
            </w:r>
            <w:proofErr w:type="spellEnd"/>
            <w:r w:rsidRPr="00AA59B5">
              <w:rPr>
                <w:lang w:val="es-ES"/>
              </w:rPr>
              <w:t>.</w:t>
            </w:r>
          </w:p>
        </w:tc>
      </w:tr>
      <w:tr w:rsidR="00986CB3" w:rsidRPr="00AA59B5" w:rsidTr="008D5AD8">
        <w:tc>
          <w:tcPr>
            <w:tcW w:w="4322" w:type="dxa"/>
          </w:tcPr>
          <w:p w:rsidR="00986CB3" w:rsidRPr="00AA59B5" w:rsidRDefault="00E654CC" w:rsidP="008D5AD8">
            <w:pPr>
              <w:jc w:val="both"/>
              <w:rPr>
                <w:lang w:val="en-US"/>
              </w:rPr>
            </w:pPr>
            <w:proofErr w:type="spellStart"/>
            <w:r w:rsidRPr="00AA59B5">
              <w:rPr>
                <w:lang w:val="en-US"/>
              </w:rPr>
              <w:t>pCreatorZoneManager</w:t>
            </w:r>
            <w:proofErr w:type="spellEnd"/>
          </w:p>
        </w:tc>
        <w:tc>
          <w:tcPr>
            <w:tcW w:w="4322" w:type="dxa"/>
          </w:tcPr>
          <w:p w:rsidR="00986CB3" w:rsidRPr="00AA59B5" w:rsidRDefault="006A51F3" w:rsidP="008D5AD8">
            <w:pPr>
              <w:jc w:val="both"/>
              <w:rPr>
                <w:lang w:val="es-ES"/>
              </w:rPr>
            </w:pPr>
            <w:r w:rsidRPr="00AA59B5">
              <w:rPr>
                <w:lang w:val="es-ES"/>
              </w:rPr>
              <w:t xml:space="preserve">Proceso encargado de crear </w:t>
            </w:r>
            <w:r w:rsidR="00A62B3B" w:rsidRPr="00AA59B5">
              <w:rPr>
                <w:lang w:val="es-ES"/>
              </w:rPr>
              <w:t xml:space="preserve">los procesos </w:t>
            </w:r>
            <w:proofErr w:type="spellStart"/>
            <w:r w:rsidR="00A62B3B" w:rsidRPr="00AA59B5">
              <w:rPr>
                <w:lang w:val="es-ES"/>
              </w:rPr>
              <w:t>pZoneManager</w:t>
            </w:r>
            <w:proofErr w:type="spellEnd"/>
            <w:r w:rsidR="00A62B3B" w:rsidRPr="00AA59B5">
              <w:rPr>
                <w:lang w:val="es-ES"/>
              </w:rPr>
              <w:t>.</w:t>
            </w:r>
          </w:p>
        </w:tc>
      </w:tr>
      <w:tr w:rsidR="00986CB3" w:rsidRPr="00AA59B5" w:rsidTr="008D5AD8">
        <w:tc>
          <w:tcPr>
            <w:tcW w:w="4322" w:type="dxa"/>
          </w:tcPr>
          <w:p w:rsidR="00986CB3" w:rsidRPr="00AA59B5" w:rsidRDefault="003C2A7F" w:rsidP="008D5AD8">
            <w:pPr>
              <w:jc w:val="both"/>
              <w:rPr>
                <w:lang w:val="en-US"/>
              </w:rPr>
            </w:pPr>
            <w:proofErr w:type="spellStart"/>
            <w:r w:rsidRPr="00AA59B5">
              <w:rPr>
                <w:lang w:val="en-US"/>
              </w:rPr>
              <w:t>P</w:t>
            </w:r>
            <w:r w:rsidR="00E654CC" w:rsidRPr="00AA59B5">
              <w:rPr>
                <w:lang w:val="en-US"/>
              </w:rPr>
              <w:t>Ctrl</w:t>
            </w:r>
            <w:proofErr w:type="spellEnd"/>
          </w:p>
        </w:tc>
        <w:tc>
          <w:tcPr>
            <w:tcW w:w="4322" w:type="dxa"/>
          </w:tcPr>
          <w:p w:rsidR="00986CB3" w:rsidRPr="00AA59B5" w:rsidRDefault="00B3310C" w:rsidP="00B3310C">
            <w:pPr>
              <w:jc w:val="both"/>
              <w:rPr>
                <w:lang w:val="es-ES"/>
              </w:rPr>
            </w:pPr>
            <w:r w:rsidRPr="00AA59B5">
              <w:rPr>
                <w:lang w:val="es-ES"/>
              </w:rPr>
              <w:t>Este p</w:t>
            </w:r>
            <w:r w:rsidR="00A62B3B" w:rsidRPr="00AA59B5">
              <w:rPr>
                <w:lang w:val="es-ES"/>
              </w:rPr>
              <w:t>roceso</w:t>
            </w:r>
            <w:r w:rsidRPr="00AA59B5">
              <w:rPr>
                <w:lang w:val="es-ES"/>
              </w:rPr>
              <w:t xml:space="preserve"> representa un controlador de zonas y </w:t>
            </w:r>
            <w:proofErr w:type="spellStart"/>
            <w:r w:rsidRPr="00AA59B5">
              <w:rPr>
                <w:lang w:val="es-ES"/>
              </w:rPr>
              <w:t>est</w:t>
            </w:r>
            <w:proofErr w:type="spellEnd"/>
            <w:r w:rsidR="00AA59B5" w:rsidRPr="00AA59B5">
              <w:rPr>
                <w:lang w:val="es-ES"/>
              </w:rPr>
              <w:t>\</w:t>
            </w:r>
            <w:r w:rsidR="00B379AA">
              <w:rPr>
                <w:lang w:val="es-ES"/>
              </w:rPr>
              <w:t>'</w:t>
            </w:r>
            <w:r w:rsidR="00AA59B5" w:rsidRPr="00AA59B5">
              <w:rPr>
                <w:lang w:val="es-ES"/>
              </w:rPr>
              <w:t>a</w:t>
            </w:r>
            <w:r w:rsidR="00A62B3B" w:rsidRPr="00AA59B5">
              <w:rPr>
                <w:lang w:val="es-ES"/>
              </w:rPr>
              <w:t xml:space="preserve"> encargado de controlar los procesos </w:t>
            </w:r>
            <w:proofErr w:type="spellStart"/>
            <w:r w:rsidR="00A62B3B" w:rsidRPr="00AA59B5">
              <w:rPr>
                <w:lang w:val="es-ES"/>
              </w:rPr>
              <w:t>pZone</w:t>
            </w:r>
            <w:proofErr w:type="spellEnd"/>
            <w:r w:rsidR="00A62B3B" w:rsidRPr="00AA59B5">
              <w:rPr>
                <w:lang w:val="es-ES"/>
              </w:rPr>
              <w:t>, adicionalmente reporta el estado de las plazas libres y totales que posee cada zona.</w:t>
            </w:r>
          </w:p>
        </w:tc>
      </w:tr>
      <w:tr w:rsidR="00986CB3" w:rsidRPr="00AA59B5" w:rsidTr="008D5AD8">
        <w:tc>
          <w:tcPr>
            <w:tcW w:w="4322" w:type="dxa"/>
          </w:tcPr>
          <w:p w:rsidR="00986CB3" w:rsidRPr="00AA59B5" w:rsidRDefault="00E654CC" w:rsidP="008D5AD8">
            <w:pPr>
              <w:jc w:val="both"/>
              <w:rPr>
                <w:lang w:val="en-US"/>
              </w:rPr>
            </w:pPr>
            <w:proofErr w:type="spellStart"/>
            <w:r w:rsidRPr="00AA59B5">
              <w:rPr>
                <w:lang w:val="en-US"/>
              </w:rPr>
              <w:t>pCtrlManager</w:t>
            </w:r>
            <w:proofErr w:type="spellEnd"/>
          </w:p>
        </w:tc>
        <w:tc>
          <w:tcPr>
            <w:tcW w:w="4322" w:type="dxa"/>
          </w:tcPr>
          <w:p w:rsidR="00986CB3" w:rsidRPr="00AA59B5" w:rsidRDefault="00A62B3B" w:rsidP="008D5AD8">
            <w:pPr>
              <w:jc w:val="both"/>
              <w:rPr>
                <w:lang w:val="es-ES"/>
              </w:rPr>
            </w:pPr>
            <w:r w:rsidRPr="00AA59B5">
              <w:rPr>
                <w:lang w:val="es-ES"/>
              </w:rPr>
              <w:t xml:space="preserve">Proceso encargado de crear los procesos </w:t>
            </w:r>
            <w:proofErr w:type="spellStart"/>
            <w:r w:rsidRPr="00AA59B5">
              <w:rPr>
                <w:lang w:val="es-ES"/>
              </w:rPr>
              <w:t>pCtrl</w:t>
            </w:r>
            <w:proofErr w:type="spellEnd"/>
            <w:r w:rsidRPr="00AA59B5">
              <w:rPr>
                <w:lang w:val="es-ES"/>
              </w:rPr>
              <w:t>.</w:t>
            </w:r>
          </w:p>
        </w:tc>
      </w:tr>
      <w:tr w:rsidR="00E654CC" w:rsidRPr="00AA59B5" w:rsidTr="000C47E4">
        <w:tc>
          <w:tcPr>
            <w:tcW w:w="4322" w:type="dxa"/>
          </w:tcPr>
          <w:p w:rsidR="00E654CC" w:rsidRPr="00AA59B5" w:rsidRDefault="00E654CC" w:rsidP="008D5AD8">
            <w:pPr>
              <w:jc w:val="both"/>
              <w:rPr>
                <w:lang w:val="en-US"/>
              </w:rPr>
            </w:pPr>
            <w:proofErr w:type="spellStart"/>
            <w:r w:rsidRPr="00AA59B5">
              <w:rPr>
                <w:lang w:val="en-US"/>
              </w:rPr>
              <w:lastRenderedPageBreak/>
              <w:t>pMainSystemManager</w:t>
            </w:r>
            <w:proofErr w:type="spellEnd"/>
          </w:p>
        </w:tc>
        <w:tc>
          <w:tcPr>
            <w:tcW w:w="4322" w:type="dxa"/>
          </w:tcPr>
          <w:p w:rsidR="00E654CC" w:rsidRPr="00AA59B5" w:rsidRDefault="00B3310C" w:rsidP="00AA59B5">
            <w:pPr>
              <w:jc w:val="both"/>
              <w:rPr>
                <w:lang w:val="es-ES"/>
              </w:rPr>
            </w:pPr>
            <w:r w:rsidRPr="00AA59B5">
              <w:rPr>
                <w:lang w:val="es-ES"/>
              </w:rPr>
              <w:t>Este p</w:t>
            </w:r>
            <w:r w:rsidR="00A62B3B" w:rsidRPr="00AA59B5">
              <w:rPr>
                <w:lang w:val="es-ES"/>
              </w:rPr>
              <w:t>roceso</w:t>
            </w:r>
            <w:r w:rsidRPr="00AA59B5">
              <w:rPr>
                <w:lang w:val="es-ES"/>
              </w:rPr>
              <w:t xml:space="preserve"> representa la interfaz directa entre el administrador y el sistema, a</w:t>
            </w:r>
            <w:r w:rsidR="00A86033" w:rsidRPr="00AA59B5">
              <w:rPr>
                <w:lang w:val="es-ES"/>
              </w:rPr>
              <w:t xml:space="preserve"> </w:t>
            </w:r>
            <w:proofErr w:type="spellStart"/>
            <w:r w:rsidR="00A86033" w:rsidRPr="00AA59B5">
              <w:rPr>
                <w:lang w:val="es-ES"/>
              </w:rPr>
              <w:t>trav</w:t>
            </w:r>
            <w:proofErr w:type="spellEnd"/>
            <w:r w:rsidR="00AA59B5" w:rsidRPr="00AA59B5">
              <w:rPr>
                <w:lang w:val="es-ES"/>
              </w:rPr>
              <w:t>\</w:t>
            </w:r>
            <w:r w:rsidR="00B379AA">
              <w:rPr>
                <w:lang w:val="es-ES"/>
              </w:rPr>
              <w:t>'</w:t>
            </w:r>
            <w:r w:rsidR="00AA59B5" w:rsidRPr="00AA59B5">
              <w:rPr>
                <w:lang w:val="es-ES"/>
              </w:rPr>
              <w:t>e</w:t>
            </w:r>
            <w:r w:rsidR="00A86033" w:rsidRPr="00AA59B5">
              <w:rPr>
                <w:lang w:val="es-ES"/>
              </w:rPr>
              <w:t xml:space="preserve">s de este proceso se puede crear entradas y salidas principales, controladores de zona, zonas, hacer requerimientos de </w:t>
            </w:r>
            <w:proofErr w:type="spellStart"/>
            <w:r w:rsidR="00A86033" w:rsidRPr="00AA59B5">
              <w:rPr>
                <w:lang w:val="es-ES"/>
              </w:rPr>
              <w:t>informaci</w:t>
            </w:r>
            <w:proofErr w:type="spellEnd"/>
            <w:r w:rsidR="00AA59B5" w:rsidRPr="00AA59B5">
              <w:rPr>
                <w:lang w:val="es-ES"/>
              </w:rPr>
              <w:t>\</w:t>
            </w:r>
            <w:proofErr w:type="spellStart"/>
            <w:r w:rsidR="00AA59B5" w:rsidRPr="00AA59B5">
              <w:rPr>
                <w:lang w:val="es-ES"/>
              </w:rPr>
              <w:t>o</w:t>
            </w:r>
            <w:r w:rsidR="00A86033" w:rsidRPr="00AA59B5">
              <w:rPr>
                <w:lang w:val="es-ES"/>
              </w:rPr>
              <w:t>n</w:t>
            </w:r>
            <w:proofErr w:type="spellEnd"/>
            <w:r w:rsidR="00A86033" w:rsidRPr="00AA59B5">
              <w:rPr>
                <w:lang w:val="es-ES"/>
              </w:rPr>
              <w:t>, inicializar tanto plazas libres como plazas totales.</w:t>
            </w:r>
          </w:p>
        </w:tc>
      </w:tr>
      <w:tr w:rsidR="00E654CC" w:rsidRPr="00AA59B5" w:rsidTr="008D5AD8">
        <w:tc>
          <w:tcPr>
            <w:tcW w:w="4322" w:type="dxa"/>
          </w:tcPr>
          <w:p w:rsidR="00E654CC" w:rsidRPr="00AA59B5" w:rsidRDefault="003C2A7F" w:rsidP="008D5AD8">
            <w:pPr>
              <w:jc w:val="both"/>
              <w:rPr>
                <w:lang w:val="en-US"/>
              </w:rPr>
            </w:pPr>
            <w:proofErr w:type="spellStart"/>
            <w:r w:rsidRPr="00AA59B5">
              <w:rPr>
                <w:lang w:val="en-US"/>
              </w:rPr>
              <w:t>P</w:t>
            </w:r>
            <w:r w:rsidR="00E654CC" w:rsidRPr="00AA59B5">
              <w:rPr>
                <w:lang w:val="en-US"/>
              </w:rPr>
              <w:t>Testing</w:t>
            </w:r>
            <w:proofErr w:type="spellEnd"/>
          </w:p>
        </w:tc>
        <w:tc>
          <w:tcPr>
            <w:tcW w:w="4322" w:type="dxa"/>
          </w:tcPr>
          <w:p w:rsidR="00E654CC" w:rsidRPr="00AA59B5" w:rsidRDefault="00A62B3B" w:rsidP="008D5AD8">
            <w:pPr>
              <w:jc w:val="both"/>
              <w:rPr>
                <w:lang w:val="es-ES"/>
              </w:rPr>
            </w:pPr>
            <w:r w:rsidRPr="00AA59B5">
              <w:rPr>
                <w:lang w:val="es-ES"/>
              </w:rPr>
              <w:t xml:space="preserve">Proceso que permite acoplar el sistema para hacer pruebas funcionales de caja negra. Este proceso no debe ser considerado en la fase de </w:t>
            </w:r>
            <w:proofErr w:type="spellStart"/>
            <w:r w:rsidRPr="00AA59B5">
              <w:rPr>
                <w:lang w:val="es-ES"/>
              </w:rPr>
              <w:t>implementaci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del sistema de parqueo.</w:t>
            </w:r>
          </w:p>
        </w:tc>
      </w:tr>
    </w:tbl>
    <w:p w:rsidR="00A62B3B" w:rsidRPr="00AA59B5" w:rsidRDefault="00986CB3" w:rsidP="001A6025">
      <w:pPr>
        <w:jc w:val="center"/>
        <w:rPr>
          <w:lang w:val="es-ES"/>
        </w:rPr>
      </w:pPr>
      <w:r w:rsidRPr="00AA59B5">
        <w:rPr>
          <w:lang w:val="es-ES"/>
        </w:rPr>
        <w:t xml:space="preserve">Tabla 3. </w:t>
      </w:r>
      <w:proofErr w:type="spellStart"/>
      <w:r w:rsidR="00E654CC" w:rsidRPr="00AA59B5">
        <w:rPr>
          <w:lang w:val="es-ES"/>
        </w:rPr>
        <w:t>Descripci</w:t>
      </w:r>
      <w:proofErr w:type="spellEnd"/>
      <w:r w:rsidR="00AA59B5" w:rsidRPr="00AA59B5">
        <w:rPr>
          <w:lang w:val="es-ES"/>
        </w:rPr>
        <w:t>\</w:t>
      </w:r>
      <w:r w:rsidR="00B379AA">
        <w:rPr>
          <w:lang w:val="es-ES"/>
        </w:rPr>
        <w:t>'</w:t>
      </w:r>
      <w:proofErr w:type="spellStart"/>
      <w:r w:rsidR="00AA59B5" w:rsidRPr="00AA59B5">
        <w:rPr>
          <w:lang w:val="es-ES"/>
        </w:rPr>
        <w:t>o</w:t>
      </w:r>
      <w:r w:rsidR="00E654CC" w:rsidRPr="00AA59B5">
        <w:rPr>
          <w:lang w:val="es-ES"/>
        </w:rPr>
        <w:t>n</w:t>
      </w:r>
      <w:proofErr w:type="spellEnd"/>
      <w:r w:rsidR="00E654CC" w:rsidRPr="00AA59B5">
        <w:rPr>
          <w:lang w:val="es-ES"/>
        </w:rPr>
        <w:t xml:space="preserve"> los procesos del sistema de parqueo.</w:t>
      </w:r>
    </w:p>
    <w:p w:rsidR="00E01582" w:rsidRPr="00AA59B5" w:rsidRDefault="00E01582" w:rsidP="00AA099A">
      <w:pPr>
        <w:ind w:left="360"/>
        <w:jc w:val="both"/>
        <w:rPr>
          <w:lang w:val="es-ES"/>
        </w:rPr>
      </w:pPr>
      <w:r w:rsidRPr="00AA59B5">
        <w:rPr>
          <w:lang w:val="es-ES" w:eastAsia="es-ES"/>
        </w:rPr>
        <w:t xml:space="preserve">Dentro de la arquitectura del sistema de parqueo presentada en la figura 3 se detallan algunos procesos que tienen como </w:t>
      </w:r>
      <w:proofErr w:type="spellStart"/>
      <w:r w:rsidRPr="00AA59B5">
        <w:rPr>
          <w:lang w:val="es-ES" w:eastAsia="es-ES"/>
        </w:rPr>
        <w:t>funci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Pr="00AA59B5">
        <w:rPr>
          <w:lang w:val="es-ES" w:eastAsia="es-ES"/>
        </w:rPr>
        <w:t>n</w:t>
      </w:r>
      <w:proofErr w:type="spellEnd"/>
      <w:r w:rsidRPr="00AA59B5">
        <w:rPr>
          <w:lang w:val="es-ES" w:eastAsia="es-ES"/>
        </w:rPr>
        <w:t xml:space="preserve"> crear instancias como se aprecia en la tabla 3.</w:t>
      </w:r>
      <w:r w:rsidRPr="00AA59B5">
        <w:rPr>
          <w:lang w:val="es-ES"/>
        </w:rPr>
        <w:t xml:space="preserve"> Dado que la arquitectura del sistema de parqueo se compone de bloques no es posible crear instancias de procesos si </w:t>
      </w:r>
      <w:r w:rsidR="00AA59B5" w:rsidRPr="00AA59B5">
        <w:rPr>
          <w:lang w:val="es-ES"/>
        </w:rPr>
        <w:t>\</w:t>
      </w:r>
      <w:r w:rsidR="00B379AA">
        <w:rPr>
          <w:lang w:val="es-ES"/>
        </w:rPr>
        <w:t>'</w:t>
      </w:r>
      <w:r w:rsidR="00AA59B5" w:rsidRPr="00AA59B5">
        <w:rPr>
          <w:lang w:val="es-ES"/>
        </w:rPr>
        <w:t>e</w:t>
      </w:r>
      <w:r w:rsidRPr="00AA59B5">
        <w:rPr>
          <w:lang w:val="es-ES"/>
        </w:rPr>
        <w:t xml:space="preserve">stos no se encuentran en el mismo nivel, lo anterior justifica la existencia de dichos procesos como </w:t>
      </w:r>
      <w:r w:rsidRPr="00AA59B5">
        <w:rPr>
          <w:i/>
          <w:lang w:val="es-ES"/>
        </w:rPr>
        <w:t>puentes</w:t>
      </w:r>
      <w:r w:rsidRPr="00AA59B5">
        <w:rPr>
          <w:lang w:val="es-ES"/>
        </w:rPr>
        <w:t xml:space="preserve"> para crear instancias de procesos que se encuentren en su mismo nivel.  </w:t>
      </w:r>
    </w:p>
    <w:p w:rsidR="001A6025" w:rsidRPr="00AA59B5" w:rsidRDefault="001A6025" w:rsidP="00AA099A">
      <w:pPr>
        <w:rPr>
          <w:lang w:val="es-ES"/>
        </w:rPr>
      </w:pPr>
    </w:p>
    <w:p w:rsidR="00F82096" w:rsidRPr="00AA59B5" w:rsidRDefault="00D027E7" w:rsidP="001A6025">
      <w:pPr>
        <w:pStyle w:val="Ttulo3"/>
        <w:numPr>
          <w:ilvl w:val="2"/>
          <w:numId w:val="4"/>
        </w:numPr>
        <w:rPr>
          <w:lang w:val="es-ES"/>
        </w:rPr>
      </w:pPr>
      <w:proofErr w:type="spellStart"/>
      <w:r w:rsidRPr="00AA59B5">
        <w:rPr>
          <w:lang w:val="es-ES"/>
        </w:rPr>
        <w:t>Especificaci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d</w:t>
      </w:r>
      <w:r w:rsidR="001A6025" w:rsidRPr="00AA59B5">
        <w:rPr>
          <w:lang w:val="es-ES"/>
        </w:rPr>
        <w:t>el sistema de parqueo</w:t>
      </w:r>
    </w:p>
    <w:p w:rsidR="007B2BFE" w:rsidRPr="00AA59B5" w:rsidRDefault="007B2BFE" w:rsidP="001A6025">
      <w:pPr>
        <w:rPr>
          <w:lang w:val="es-ES"/>
        </w:rPr>
      </w:pPr>
    </w:p>
    <w:p w:rsidR="007B2BFE" w:rsidRPr="00AA59B5" w:rsidRDefault="007B2BFE" w:rsidP="00DA595B">
      <w:pPr>
        <w:jc w:val="both"/>
        <w:rPr>
          <w:lang w:val="es-ES"/>
        </w:rPr>
      </w:pPr>
      <w:r w:rsidRPr="00AA59B5">
        <w:rPr>
          <w:lang w:val="es-ES"/>
        </w:rPr>
        <w:t xml:space="preserve">El modelado del sistema de parqueo empieza desde los requerimientos de </w:t>
      </w:r>
      <w:proofErr w:type="spellStart"/>
      <w:r w:rsidRPr="00AA59B5">
        <w:rPr>
          <w:lang w:val="es-ES"/>
        </w:rPr>
        <w:t>especificaci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del</w:t>
      </w:r>
      <w:r w:rsidR="00856458" w:rsidRPr="00AA59B5">
        <w:rPr>
          <w:lang w:val="es-ES"/>
        </w:rPr>
        <w:t xml:space="preserve"> sistema, en este caso se desea que </w:t>
      </w:r>
      <w:r w:rsidR="00AA59B5" w:rsidRPr="00AA59B5">
        <w:rPr>
          <w:lang w:val="es-ES"/>
        </w:rPr>
        <w:t>\</w:t>
      </w:r>
      <w:r w:rsidR="00B379AA">
        <w:rPr>
          <w:lang w:val="es-ES"/>
        </w:rPr>
        <w:t>'</w:t>
      </w:r>
      <w:r w:rsidR="00AA59B5" w:rsidRPr="00AA59B5">
        <w:rPr>
          <w:lang w:val="es-ES"/>
        </w:rPr>
        <w:t>e</w:t>
      </w:r>
      <w:r w:rsidR="00856458" w:rsidRPr="00AA59B5">
        <w:rPr>
          <w:lang w:val="es-ES"/>
        </w:rPr>
        <w:t>ste</w:t>
      </w:r>
      <w:r w:rsidR="00C55E90" w:rsidRPr="00AA59B5">
        <w:rPr>
          <w:lang w:val="es-ES"/>
        </w:rPr>
        <w:t xml:space="preserve"> posea las funciones descritas en la tabla 1. La herramienta RTDS </w:t>
      </w:r>
      <w:r w:rsidR="002B26B7" w:rsidRPr="00AA59B5">
        <w:rPr>
          <w:lang w:val="es-ES"/>
        </w:rPr>
        <w:t xml:space="preserve">tiene la posibilidad de anexar al proyecto diagramas MSC, </w:t>
      </w:r>
      <w:r w:rsidR="00AA59B5" w:rsidRPr="00AA59B5">
        <w:rPr>
          <w:lang w:val="es-ES"/>
        </w:rPr>
        <w:t>\</w:t>
      </w:r>
      <w:r w:rsidR="00B379AA">
        <w:rPr>
          <w:lang w:val="es-ES"/>
        </w:rPr>
        <w:t>'</w:t>
      </w:r>
      <w:r w:rsidR="00AA59B5" w:rsidRPr="00AA59B5">
        <w:rPr>
          <w:lang w:val="es-ES"/>
        </w:rPr>
        <w:t>e</w:t>
      </w:r>
      <w:r w:rsidR="002B26B7" w:rsidRPr="00AA59B5">
        <w:rPr>
          <w:lang w:val="es-ES"/>
        </w:rPr>
        <w:t xml:space="preserve">stos son fundamentales para </w:t>
      </w:r>
      <w:r w:rsidR="00DA595B" w:rsidRPr="00AA59B5">
        <w:rPr>
          <w:lang w:val="es-ES"/>
        </w:rPr>
        <w:t xml:space="preserve">describir las especificaciones del sistema. Existen </w:t>
      </w:r>
      <w:r w:rsidR="00163D29" w:rsidRPr="00AA59B5">
        <w:rPr>
          <w:lang w:val="es-ES"/>
        </w:rPr>
        <w:t xml:space="preserve">estrategias  </w:t>
      </w:r>
      <w:r w:rsidR="00DA595B" w:rsidRPr="00AA59B5">
        <w:rPr>
          <w:lang w:val="es-ES"/>
        </w:rPr>
        <w:t xml:space="preserve">para el </w:t>
      </w:r>
      <w:proofErr w:type="spellStart"/>
      <w:r w:rsidR="00DA595B" w:rsidRPr="00AA59B5">
        <w:rPr>
          <w:lang w:val="es-ES"/>
        </w:rPr>
        <w:t>dise</w:t>
      </w:r>
      <w:proofErr w:type="spellEnd"/>
      <w:r w:rsidR="00AA59B5" w:rsidRPr="00AA59B5">
        <w:rPr>
          <w:lang w:val="es-ES"/>
        </w:rPr>
        <w:t>\~n</w:t>
      </w:r>
      <w:r w:rsidR="00DA595B" w:rsidRPr="00AA59B5">
        <w:rPr>
          <w:lang w:val="es-ES"/>
        </w:rPr>
        <w:t xml:space="preserve">o y desarrollo de modelos, entre las cuales encontramos Top-Down y </w:t>
      </w:r>
      <w:proofErr w:type="spellStart"/>
      <w:r w:rsidR="00DA595B" w:rsidRPr="00AA59B5">
        <w:rPr>
          <w:lang w:val="es-ES"/>
        </w:rPr>
        <w:t>Bottom</w:t>
      </w:r>
      <w:proofErr w:type="spellEnd"/>
      <w:r w:rsidR="00DA595B" w:rsidRPr="00AA59B5">
        <w:rPr>
          <w:lang w:val="es-ES"/>
        </w:rPr>
        <w:t xml:space="preserve">-Up. Top-Down es una </w:t>
      </w:r>
      <w:r w:rsidR="00AA099A" w:rsidRPr="00AA59B5">
        <w:rPr>
          <w:lang w:val="es-ES"/>
        </w:rPr>
        <w:t>estrategia</w:t>
      </w:r>
      <w:r w:rsidR="00163D29" w:rsidRPr="00AA59B5">
        <w:rPr>
          <w:lang w:val="es-ES"/>
        </w:rPr>
        <w:t xml:space="preserve"> </w:t>
      </w:r>
      <w:r w:rsidR="00DA595B" w:rsidRPr="00AA59B5">
        <w:rPr>
          <w:lang w:val="es-ES"/>
        </w:rPr>
        <w:t xml:space="preserve">donde se empieza desarrollando el modelo desde un alto nivel </w:t>
      </w:r>
      <w:r w:rsidR="00856458" w:rsidRPr="00AA59B5">
        <w:rPr>
          <w:lang w:val="es-ES"/>
        </w:rPr>
        <w:t>con una m</w:t>
      </w:r>
      <w:r w:rsidR="00AA59B5" w:rsidRPr="00AA59B5">
        <w:rPr>
          <w:lang w:val="es-ES"/>
        </w:rPr>
        <w:t>\</w:t>
      </w:r>
      <w:r w:rsidR="00B379AA">
        <w:rPr>
          <w:lang w:val="es-ES"/>
        </w:rPr>
        <w:t>'</w:t>
      </w:r>
      <w:proofErr w:type="spellStart"/>
      <w:r w:rsidR="00AA59B5" w:rsidRPr="00AA59B5">
        <w:rPr>
          <w:lang w:val="es-ES"/>
        </w:rPr>
        <w:t>i</w:t>
      </w:r>
      <w:r w:rsidR="00856458" w:rsidRPr="00AA59B5">
        <w:rPr>
          <w:lang w:val="es-ES"/>
        </w:rPr>
        <w:t>nima</w:t>
      </w:r>
      <w:proofErr w:type="spellEnd"/>
      <w:r w:rsidR="00856458" w:rsidRPr="00AA59B5">
        <w:rPr>
          <w:lang w:val="es-ES"/>
        </w:rPr>
        <w:t xml:space="preserve"> </w:t>
      </w:r>
      <w:proofErr w:type="spellStart"/>
      <w:r w:rsidR="00856458" w:rsidRPr="00AA59B5">
        <w:rPr>
          <w:lang w:val="es-ES"/>
        </w:rPr>
        <w:t>abstracci</w:t>
      </w:r>
      <w:proofErr w:type="spellEnd"/>
      <w:r w:rsidR="00AA59B5" w:rsidRPr="00AA59B5">
        <w:rPr>
          <w:lang w:val="es-ES"/>
        </w:rPr>
        <w:t>\</w:t>
      </w:r>
      <w:r w:rsidR="00B379AA">
        <w:rPr>
          <w:lang w:val="es-ES"/>
        </w:rPr>
        <w:t>'</w:t>
      </w:r>
      <w:proofErr w:type="spellStart"/>
      <w:r w:rsidR="00AA59B5" w:rsidRPr="00AA59B5">
        <w:rPr>
          <w:lang w:val="es-ES"/>
        </w:rPr>
        <w:t>o</w:t>
      </w:r>
      <w:r w:rsidR="00856458" w:rsidRPr="00AA59B5">
        <w:rPr>
          <w:lang w:val="es-ES"/>
        </w:rPr>
        <w:t>n</w:t>
      </w:r>
      <w:proofErr w:type="spellEnd"/>
      <w:r w:rsidR="00856458" w:rsidRPr="00AA59B5">
        <w:rPr>
          <w:lang w:val="es-ES"/>
        </w:rPr>
        <w:t xml:space="preserve"> y termina </w:t>
      </w:r>
      <w:r w:rsidR="00DA595B" w:rsidRPr="00AA59B5">
        <w:rPr>
          <w:lang w:val="es-ES"/>
        </w:rPr>
        <w:t>en bloques o procesos con alto</w:t>
      </w:r>
      <w:r w:rsidR="00856458" w:rsidRPr="00AA59B5">
        <w:rPr>
          <w:lang w:val="es-ES"/>
        </w:rPr>
        <w:t>s</w:t>
      </w:r>
      <w:r w:rsidR="00DA595B" w:rsidRPr="00AA59B5">
        <w:rPr>
          <w:lang w:val="es-ES"/>
        </w:rPr>
        <w:t xml:space="preserve"> nivel</w:t>
      </w:r>
      <w:r w:rsidR="00856458" w:rsidRPr="00AA59B5">
        <w:rPr>
          <w:lang w:val="es-ES"/>
        </w:rPr>
        <w:t>es</w:t>
      </w:r>
      <w:r w:rsidR="00DA595B" w:rsidRPr="00AA59B5">
        <w:rPr>
          <w:lang w:val="es-ES"/>
        </w:rPr>
        <w:t xml:space="preserve"> de </w:t>
      </w:r>
      <w:proofErr w:type="spellStart"/>
      <w:r w:rsidR="00DA595B" w:rsidRPr="00AA59B5">
        <w:rPr>
          <w:lang w:val="es-ES"/>
        </w:rPr>
        <w:t>abstracci</w:t>
      </w:r>
      <w:proofErr w:type="spellEnd"/>
      <w:r w:rsidR="00AA59B5" w:rsidRPr="00AA59B5">
        <w:rPr>
          <w:lang w:val="es-ES"/>
        </w:rPr>
        <w:t>\</w:t>
      </w:r>
      <w:r w:rsidR="00B379AA">
        <w:rPr>
          <w:lang w:val="es-ES"/>
        </w:rPr>
        <w:t>'</w:t>
      </w:r>
      <w:proofErr w:type="spellStart"/>
      <w:r w:rsidR="00AA59B5" w:rsidRPr="00AA59B5">
        <w:rPr>
          <w:lang w:val="es-ES"/>
        </w:rPr>
        <w:t>o</w:t>
      </w:r>
      <w:r w:rsidR="00DA595B" w:rsidRPr="00AA59B5">
        <w:rPr>
          <w:lang w:val="es-ES"/>
        </w:rPr>
        <w:t>n</w:t>
      </w:r>
      <w:proofErr w:type="spellEnd"/>
      <w:r w:rsidR="00DA595B" w:rsidRPr="00AA59B5">
        <w:rPr>
          <w:lang w:val="es-ES"/>
        </w:rPr>
        <w:t xml:space="preserve">. </w:t>
      </w:r>
      <w:proofErr w:type="spellStart"/>
      <w:r w:rsidR="00DA595B" w:rsidRPr="00AA59B5">
        <w:rPr>
          <w:lang w:val="es-ES"/>
        </w:rPr>
        <w:t>Bottom</w:t>
      </w:r>
      <w:proofErr w:type="spellEnd"/>
      <w:r w:rsidR="00DA595B" w:rsidRPr="00AA59B5">
        <w:rPr>
          <w:lang w:val="es-ES"/>
        </w:rPr>
        <w:t xml:space="preserve">-Up es una </w:t>
      </w:r>
      <w:r w:rsidR="00AA099A" w:rsidRPr="00AA59B5">
        <w:rPr>
          <w:lang w:val="es-ES"/>
        </w:rPr>
        <w:t>estrategia</w:t>
      </w:r>
      <w:r w:rsidR="00163D29" w:rsidRPr="00AA59B5">
        <w:rPr>
          <w:lang w:val="es-ES"/>
        </w:rPr>
        <w:t xml:space="preserve"> </w:t>
      </w:r>
      <w:r w:rsidR="00DA595B" w:rsidRPr="00AA59B5">
        <w:rPr>
          <w:lang w:val="es-ES"/>
        </w:rPr>
        <w:t xml:space="preserve">que consiste en empezar a </w:t>
      </w:r>
      <w:proofErr w:type="spellStart"/>
      <w:r w:rsidR="00DA595B" w:rsidRPr="00AA59B5">
        <w:rPr>
          <w:lang w:val="es-ES"/>
        </w:rPr>
        <w:t>dise</w:t>
      </w:r>
      <w:proofErr w:type="spellEnd"/>
      <w:r w:rsidR="00AA59B5" w:rsidRPr="00AA59B5">
        <w:rPr>
          <w:lang w:val="es-ES"/>
        </w:rPr>
        <w:t>\~</w:t>
      </w:r>
      <w:proofErr w:type="spellStart"/>
      <w:r w:rsidR="00AA59B5" w:rsidRPr="00AA59B5">
        <w:rPr>
          <w:lang w:val="es-ES"/>
        </w:rPr>
        <w:t>n</w:t>
      </w:r>
      <w:r w:rsidR="00DA595B" w:rsidRPr="00AA59B5">
        <w:rPr>
          <w:lang w:val="es-ES"/>
        </w:rPr>
        <w:t>ar</w:t>
      </w:r>
      <w:proofErr w:type="spellEnd"/>
      <w:r w:rsidR="00DA595B" w:rsidRPr="00AA59B5">
        <w:rPr>
          <w:lang w:val="es-ES"/>
        </w:rPr>
        <w:t xml:space="preserve"> los elementos del sistema que tiene un </w:t>
      </w:r>
      <w:r w:rsidR="00856458" w:rsidRPr="00AA59B5">
        <w:rPr>
          <w:lang w:val="es-ES"/>
        </w:rPr>
        <w:t xml:space="preserve">alto </w:t>
      </w:r>
      <w:r w:rsidR="00DA595B" w:rsidRPr="00AA59B5">
        <w:rPr>
          <w:lang w:val="es-ES"/>
        </w:rPr>
        <w:t xml:space="preserve">nivel de </w:t>
      </w:r>
      <w:proofErr w:type="spellStart"/>
      <w:r w:rsidR="00DA595B" w:rsidRPr="00AA59B5">
        <w:rPr>
          <w:lang w:val="es-ES"/>
        </w:rPr>
        <w:t>abstracci</w:t>
      </w:r>
      <w:proofErr w:type="spellEnd"/>
      <w:r w:rsidR="00AA59B5" w:rsidRPr="00AA59B5">
        <w:rPr>
          <w:lang w:val="es-ES"/>
        </w:rPr>
        <w:t>\</w:t>
      </w:r>
      <w:r w:rsidR="00B379AA">
        <w:rPr>
          <w:lang w:val="es-ES"/>
        </w:rPr>
        <w:t>'</w:t>
      </w:r>
      <w:proofErr w:type="spellStart"/>
      <w:r w:rsidR="00AA59B5" w:rsidRPr="00AA59B5">
        <w:rPr>
          <w:lang w:val="es-ES"/>
        </w:rPr>
        <w:t>o</w:t>
      </w:r>
      <w:r w:rsidR="00DA595B" w:rsidRPr="00AA59B5">
        <w:rPr>
          <w:lang w:val="es-ES"/>
        </w:rPr>
        <w:t>n</w:t>
      </w:r>
      <w:proofErr w:type="spellEnd"/>
      <w:r w:rsidR="00DA595B" w:rsidRPr="00AA59B5">
        <w:rPr>
          <w:lang w:val="es-ES"/>
        </w:rPr>
        <w:t xml:space="preserve"> y a par</w:t>
      </w:r>
      <w:r w:rsidR="00856458" w:rsidRPr="00AA59B5">
        <w:rPr>
          <w:lang w:val="es-ES"/>
        </w:rPr>
        <w:t xml:space="preserve">tir de </w:t>
      </w:r>
      <w:r w:rsidR="00AA59B5" w:rsidRPr="00AA59B5">
        <w:rPr>
          <w:lang w:val="es-ES"/>
        </w:rPr>
        <w:t>\</w:t>
      </w:r>
      <w:r w:rsidR="00B379AA">
        <w:rPr>
          <w:lang w:val="es-ES"/>
        </w:rPr>
        <w:t>'</w:t>
      </w:r>
      <w:r w:rsidR="00AA59B5" w:rsidRPr="00AA59B5">
        <w:rPr>
          <w:lang w:val="es-ES"/>
        </w:rPr>
        <w:t>e</w:t>
      </w:r>
      <w:r w:rsidR="00856458" w:rsidRPr="00AA59B5">
        <w:rPr>
          <w:lang w:val="es-ES"/>
        </w:rPr>
        <w:t>stos se crean bloques m</w:t>
      </w:r>
      <w:r w:rsidR="00AA59B5" w:rsidRPr="00AA59B5">
        <w:rPr>
          <w:lang w:val="es-ES"/>
        </w:rPr>
        <w:t>\</w:t>
      </w:r>
      <w:r w:rsidR="00B379AA">
        <w:rPr>
          <w:lang w:val="es-ES"/>
        </w:rPr>
        <w:t>'</w:t>
      </w:r>
      <w:r w:rsidR="00AA59B5" w:rsidRPr="00AA59B5">
        <w:rPr>
          <w:lang w:val="es-ES"/>
        </w:rPr>
        <w:t>a</w:t>
      </w:r>
      <w:r w:rsidR="00DA595B" w:rsidRPr="00AA59B5">
        <w:rPr>
          <w:lang w:val="es-ES"/>
        </w:rPr>
        <w:t xml:space="preserve">s complejos. En el modelado del sistema de parqueo de la PUJC se hace uso de </w:t>
      </w:r>
      <w:r w:rsidR="00163D29" w:rsidRPr="00AA59B5">
        <w:rPr>
          <w:lang w:val="es-ES"/>
        </w:rPr>
        <w:t>la estr</w:t>
      </w:r>
      <w:r w:rsidR="00AA099A" w:rsidRPr="00AA59B5">
        <w:rPr>
          <w:lang w:val="es-ES"/>
        </w:rPr>
        <w:t>at</w:t>
      </w:r>
      <w:r w:rsidR="00163D29" w:rsidRPr="00AA59B5">
        <w:rPr>
          <w:lang w:val="es-ES"/>
        </w:rPr>
        <w:t xml:space="preserve">egia </w:t>
      </w:r>
      <w:r w:rsidR="00DA595B" w:rsidRPr="00AA59B5">
        <w:rPr>
          <w:lang w:val="es-ES"/>
        </w:rPr>
        <w:t xml:space="preserve">Top-Down para la </w:t>
      </w:r>
      <w:proofErr w:type="spellStart"/>
      <w:r w:rsidR="00DA595B" w:rsidRPr="00AA59B5">
        <w:rPr>
          <w:lang w:val="es-ES"/>
        </w:rPr>
        <w:t>especificaci</w:t>
      </w:r>
      <w:proofErr w:type="spellEnd"/>
      <w:r w:rsidR="00AA59B5" w:rsidRPr="00AA59B5">
        <w:rPr>
          <w:lang w:val="es-ES"/>
        </w:rPr>
        <w:t>\</w:t>
      </w:r>
      <w:r w:rsidR="00B379AA">
        <w:rPr>
          <w:lang w:val="es-ES"/>
        </w:rPr>
        <w:t>'</w:t>
      </w:r>
      <w:proofErr w:type="spellStart"/>
      <w:r w:rsidR="00AA59B5" w:rsidRPr="00AA59B5">
        <w:rPr>
          <w:lang w:val="es-ES"/>
        </w:rPr>
        <w:t>o</w:t>
      </w:r>
      <w:r w:rsidR="00DA595B" w:rsidRPr="00AA59B5">
        <w:rPr>
          <w:lang w:val="es-ES"/>
        </w:rPr>
        <w:t>n</w:t>
      </w:r>
      <w:proofErr w:type="spellEnd"/>
      <w:r w:rsidR="00DA595B" w:rsidRPr="00AA59B5">
        <w:rPr>
          <w:lang w:val="es-ES"/>
        </w:rPr>
        <w:t xml:space="preserve"> de requerimientos del sistema que se encuentra</w:t>
      </w:r>
      <w:r w:rsidR="00173479" w:rsidRPr="00AA59B5">
        <w:rPr>
          <w:lang w:val="es-ES"/>
        </w:rPr>
        <w:t>n descritos</w:t>
      </w:r>
      <w:r w:rsidR="00DA595B" w:rsidRPr="00AA59B5">
        <w:rPr>
          <w:lang w:val="es-ES"/>
        </w:rPr>
        <w:t xml:space="preserve"> en MSC, y para la </w:t>
      </w:r>
      <w:proofErr w:type="spellStart"/>
      <w:r w:rsidR="00DA595B" w:rsidRPr="00AA59B5">
        <w:rPr>
          <w:lang w:val="es-ES"/>
        </w:rPr>
        <w:t>implementaci</w:t>
      </w:r>
      <w:proofErr w:type="spellEnd"/>
      <w:r w:rsidR="00AA59B5" w:rsidRPr="00AA59B5">
        <w:rPr>
          <w:lang w:val="es-ES"/>
        </w:rPr>
        <w:t>\</w:t>
      </w:r>
      <w:r w:rsidR="00B379AA">
        <w:rPr>
          <w:lang w:val="es-ES"/>
        </w:rPr>
        <w:t>'</w:t>
      </w:r>
      <w:proofErr w:type="spellStart"/>
      <w:r w:rsidR="00AA59B5" w:rsidRPr="00AA59B5">
        <w:rPr>
          <w:lang w:val="es-ES"/>
        </w:rPr>
        <w:t>o</w:t>
      </w:r>
      <w:r w:rsidR="00DA595B" w:rsidRPr="00AA59B5">
        <w:rPr>
          <w:lang w:val="es-ES"/>
        </w:rPr>
        <w:t>n</w:t>
      </w:r>
      <w:proofErr w:type="spellEnd"/>
      <w:r w:rsidR="00DA595B" w:rsidRPr="00AA59B5">
        <w:rPr>
          <w:lang w:val="es-ES"/>
        </w:rPr>
        <w:t xml:space="preserve"> del sistema se hace uso de la </w:t>
      </w:r>
      <w:proofErr w:type="spellStart"/>
      <w:r w:rsidR="00DA595B" w:rsidRPr="00AA59B5">
        <w:rPr>
          <w:lang w:val="es-ES"/>
        </w:rPr>
        <w:t>metodolog</w:t>
      </w:r>
      <w:proofErr w:type="spellEnd"/>
      <w:r w:rsidR="00AA59B5" w:rsidRPr="00AA59B5">
        <w:rPr>
          <w:lang w:val="es-ES"/>
        </w:rPr>
        <w:t>\</w:t>
      </w:r>
      <w:r w:rsidR="00B379AA">
        <w:rPr>
          <w:lang w:val="es-ES"/>
        </w:rPr>
        <w:t>'</w:t>
      </w:r>
      <w:proofErr w:type="spellStart"/>
      <w:r w:rsidR="00AA59B5" w:rsidRPr="00AA59B5">
        <w:rPr>
          <w:lang w:val="es-ES"/>
        </w:rPr>
        <w:t>i</w:t>
      </w:r>
      <w:r w:rsidR="00DA595B" w:rsidRPr="00AA59B5">
        <w:rPr>
          <w:lang w:val="es-ES"/>
        </w:rPr>
        <w:t>a</w:t>
      </w:r>
      <w:proofErr w:type="spellEnd"/>
      <w:r w:rsidR="00DA595B" w:rsidRPr="00AA59B5">
        <w:rPr>
          <w:lang w:val="es-ES"/>
        </w:rPr>
        <w:t xml:space="preserve"> Botton-Up</w:t>
      </w:r>
      <w:r w:rsidR="00856458" w:rsidRPr="00AA59B5">
        <w:rPr>
          <w:lang w:val="es-ES"/>
        </w:rPr>
        <w:t xml:space="preserve"> empleando SDL</w:t>
      </w:r>
      <w:r w:rsidR="00DA595B" w:rsidRPr="00AA59B5">
        <w:rPr>
          <w:lang w:val="es-ES"/>
        </w:rPr>
        <w:t>.</w:t>
      </w:r>
    </w:p>
    <w:p w:rsidR="00173479" w:rsidRPr="00AA59B5" w:rsidRDefault="00173479" w:rsidP="00AA099A">
      <w:pPr>
        <w:pStyle w:val="Ttulo4"/>
        <w:rPr>
          <w:lang w:val="es-ES"/>
        </w:rPr>
      </w:pPr>
      <w:proofErr w:type="spellStart"/>
      <w:r w:rsidRPr="00AA59B5">
        <w:rPr>
          <w:lang w:val="es-ES"/>
        </w:rPr>
        <w:t>MSCs</w:t>
      </w:r>
      <w:proofErr w:type="spellEnd"/>
      <w:r w:rsidRPr="00AA59B5">
        <w:rPr>
          <w:lang w:val="es-ES"/>
        </w:rPr>
        <w:t xml:space="preserve"> de las especificaciones del sistema</w:t>
      </w:r>
    </w:p>
    <w:p w:rsidR="009300F1" w:rsidRPr="00AA59B5" w:rsidRDefault="009300F1" w:rsidP="00DA595B">
      <w:pPr>
        <w:jc w:val="both"/>
        <w:rPr>
          <w:lang w:val="es-ES"/>
        </w:rPr>
      </w:pPr>
    </w:p>
    <w:p w:rsidR="007A5DE5" w:rsidRPr="00AA59B5" w:rsidRDefault="00862BCF" w:rsidP="00DA595B">
      <w:pPr>
        <w:jc w:val="both"/>
        <w:rPr>
          <w:lang w:val="es-ES"/>
        </w:rPr>
      </w:pPr>
      <w:r w:rsidRPr="00AA59B5">
        <w:rPr>
          <w:lang w:val="es-ES"/>
        </w:rPr>
        <w:t>En la</w:t>
      </w:r>
      <w:r w:rsidR="007A5DE5" w:rsidRPr="00AA59B5">
        <w:rPr>
          <w:lang w:val="es-ES"/>
        </w:rPr>
        <w:t xml:space="preserve"> figura 3</w:t>
      </w:r>
      <w:r w:rsidRPr="00AA59B5">
        <w:rPr>
          <w:lang w:val="es-ES"/>
        </w:rPr>
        <w:t xml:space="preserve"> detalla que el sistema de parqueo</w:t>
      </w:r>
      <w:r w:rsidR="009300F1" w:rsidRPr="00AA59B5">
        <w:rPr>
          <w:lang w:val="es-ES"/>
        </w:rPr>
        <w:t xml:space="preserve"> posee dos grandes bloques y</w:t>
      </w:r>
      <w:r w:rsidR="007A5DE5" w:rsidRPr="00AA59B5">
        <w:rPr>
          <w:lang w:val="es-ES"/>
        </w:rPr>
        <w:t xml:space="preserve"> a su vez</w:t>
      </w:r>
      <w:r w:rsidR="009300F1" w:rsidRPr="00AA59B5">
        <w:rPr>
          <w:lang w:val="es-ES"/>
        </w:rPr>
        <w:t xml:space="preserve"> estos </w:t>
      </w:r>
      <w:r w:rsidR="007A5DE5" w:rsidRPr="00AA59B5">
        <w:rPr>
          <w:lang w:val="es-ES"/>
        </w:rPr>
        <w:t xml:space="preserve"> contienen sub-bloques y procesos. Dado</w:t>
      </w:r>
      <w:r w:rsidR="00AA2924" w:rsidRPr="00AA59B5">
        <w:rPr>
          <w:lang w:val="es-ES"/>
        </w:rPr>
        <w:t xml:space="preserve"> que</w:t>
      </w:r>
      <w:r w:rsidR="007A5DE5" w:rsidRPr="00AA59B5">
        <w:rPr>
          <w:lang w:val="es-ES"/>
        </w:rPr>
        <w:t xml:space="preserve"> la practicidad de especificar el sistema en alto nivel</w:t>
      </w:r>
      <w:r w:rsidR="009300F1" w:rsidRPr="00AA59B5">
        <w:rPr>
          <w:lang w:val="es-ES"/>
        </w:rPr>
        <w:t>,</w:t>
      </w:r>
      <w:r w:rsidR="007A5DE5" w:rsidRPr="00AA59B5">
        <w:rPr>
          <w:lang w:val="es-ES"/>
        </w:rPr>
        <w:t xml:space="preserve"> sin tener en cuenta el nivel de </w:t>
      </w:r>
      <w:proofErr w:type="spellStart"/>
      <w:r w:rsidR="007A5DE5" w:rsidRPr="00AA59B5">
        <w:rPr>
          <w:lang w:val="es-ES"/>
        </w:rPr>
        <w:t>abstracci</w:t>
      </w:r>
      <w:proofErr w:type="spellEnd"/>
      <w:r w:rsidR="00AA59B5" w:rsidRPr="00AA59B5">
        <w:rPr>
          <w:lang w:val="es-ES"/>
        </w:rPr>
        <w:t>\</w:t>
      </w:r>
      <w:r w:rsidR="00B379AA">
        <w:rPr>
          <w:lang w:val="es-ES"/>
        </w:rPr>
        <w:t>'</w:t>
      </w:r>
      <w:proofErr w:type="spellStart"/>
      <w:r w:rsidR="00AA59B5" w:rsidRPr="00AA59B5">
        <w:rPr>
          <w:lang w:val="es-ES"/>
        </w:rPr>
        <w:t>o</w:t>
      </w:r>
      <w:r w:rsidR="007A5DE5" w:rsidRPr="00AA59B5">
        <w:rPr>
          <w:lang w:val="es-ES"/>
        </w:rPr>
        <w:t>n</w:t>
      </w:r>
      <w:proofErr w:type="spellEnd"/>
      <w:r w:rsidR="009300F1" w:rsidRPr="00AA59B5">
        <w:rPr>
          <w:lang w:val="es-ES"/>
        </w:rPr>
        <w:t>,</w:t>
      </w:r>
      <w:r w:rsidR="007A5DE5" w:rsidRPr="00AA59B5">
        <w:rPr>
          <w:lang w:val="es-ES"/>
        </w:rPr>
        <w:t xml:space="preserve"> es mucho m</w:t>
      </w:r>
      <w:r w:rsidR="00AA59B5" w:rsidRPr="00AA59B5">
        <w:rPr>
          <w:lang w:val="es-ES"/>
        </w:rPr>
        <w:t>\</w:t>
      </w:r>
      <w:r w:rsidR="00B379AA">
        <w:rPr>
          <w:lang w:val="es-ES"/>
        </w:rPr>
        <w:t>'</w:t>
      </w:r>
      <w:r w:rsidR="00AA59B5" w:rsidRPr="00AA59B5">
        <w:rPr>
          <w:lang w:val="es-ES"/>
        </w:rPr>
        <w:t>a</w:t>
      </w:r>
      <w:r w:rsidR="007A5DE5" w:rsidRPr="00AA59B5">
        <w:rPr>
          <w:lang w:val="es-ES"/>
        </w:rPr>
        <w:t xml:space="preserve">s sencillo que hacer el proceso contrario, se elabora un MSC que tiene como finalidad mostrar un escenario en el cual </w:t>
      </w:r>
      <w:r w:rsidRPr="00AA59B5">
        <w:rPr>
          <w:lang w:val="es-ES"/>
        </w:rPr>
        <w:t xml:space="preserve">se describa la </w:t>
      </w:r>
      <w:proofErr w:type="spellStart"/>
      <w:r w:rsidRPr="00AA59B5">
        <w:rPr>
          <w:lang w:val="es-ES"/>
        </w:rPr>
        <w:t>interacci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de los dos bloques </w:t>
      </w:r>
      <w:r w:rsidR="00AA2924" w:rsidRPr="00AA59B5">
        <w:rPr>
          <w:lang w:val="es-ES"/>
        </w:rPr>
        <w:t xml:space="preserve">principales: </w:t>
      </w:r>
      <w:r w:rsidRPr="00AA59B5">
        <w:rPr>
          <w:lang w:val="es-ES"/>
        </w:rPr>
        <w:t>Parking</w:t>
      </w:r>
      <w:r w:rsidR="00AA099A" w:rsidRPr="00AA59B5">
        <w:rPr>
          <w:lang w:val="es-ES"/>
        </w:rPr>
        <w:t xml:space="preserve">LotSystem y UnmodeledProcesses. </w:t>
      </w:r>
      <w:r w:rsidRPr="00AA59B5">
        <w:rPr>
          <w:lang w:val="es-ES"/>
        </w:rPr>
        <w:t xml:space="preserve">La figura </w:t>
      </w:r>
      <w:r w:rsidR="00C70C5B" w:rsidRPr="00AA59B5">
        <w:rPr>
          <w:lang w:val="es-ES"/>
        </w:rPr>
        <w:t>4</w:t>
      </w:r>
      <w:r w:rsidRPr="00AA59B5">
        <w:rPr>
          <w:lang w:val="es-ES"/>
        </w:rPr>
        <w:t xml:space="preserve"> muestra la </w:t>
      </w:r>
      <w:proofErr w:type="spellStart"/>
      <w:r w:rsidRPr="00AA59B5">
        <w:rPr>
          <w:lang w:val="es-ES"/>
        </w:rPr>
        <w:t>interacci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entre los dos bloques ParkingLotSystem y UnmodeledProcesses, el escenario que describe es el acceso de un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al sistema de parqueo.</w:t>
      </w:r>
      <w:r w:rsidR="00915B3D" w:rsidRPr="00AA59B5">
        <w:rPr>
          <w:lang w:val="es-ES"/>
        </w:rPr>
        <w:t xml:space="preserve"> En este MSC encontramos tres agentes interactuando entre </w:t>
      </w:r>
      <w:r w:rsidR="00915B3D" w:rsidRPr="00AA59B5">
        <w:rPr>
          <w:lang w:val="es-ES"/>
        </w:rPr>
        <w:lastRenderedPageBreak/>
        <w:t>s</w:t>
      </w:r>
      <w:r w:rsidR="00AA59B5" w:rsidRPr="00AA59B5">
        <w:rPr>
          <w:lang w:val="es-ES"/>
        </w:rPr>
        <w:t>\</w:t>
      </w:r>
      <w:r w:rsidR="00B379AA">
        <w:rPr>
          <w:lang w:val="es-ES"/>
        </w:rPr>
        <w:t>'</w:t>
      </w:r>
      <w:r w:rsidR="00AA59B5" w:rsidRPr="00AA59B5">
        <w:rPr>
          <w:lang w:val="es-ES"/>
        </w:rPr>
        <w:t>i</w:t>
      </w:r>
      <w:r w:rsidR="00915B3D" w:rsidRPr="00AA59B5">
        <w:rPr>
          <w:lang w:val="es-ES"/>
        </w:rPr>
        <w:t xml:space="preserve"> los cuales son: </w:t>
      </w:r>
      <w:proofErr w:type="spellStart"/>
      <w:r w:rsidR="00915B3D" w:rsidRPr="00AA59B5">
        <w:rPr>
          <w:lang w:val="es-ES"/>
        </w:rPr>
        <w:t>Env</w:t>
      </w:r>
      <w:proofErr w:type="spellEnd"/>
      <w:r w:rsidR="00915B3D" w:rsidRPr="00AA59B5">
        <w:rPr>
          <w:lang w:val="es-ES"/>
        </w:rPr>
        <w:t xml:space="preserve">, ParkingLotSystem y UnmodeledProcesses. El agente </w:t>
      </w:r>
      <w:proofErr w:type="spellStart"/>
      <w:r w:rsidR="00915B3D" w:rsidRPr="00AA59B5">
        <w:rPr>
          <w:lang w:val="es-ES"/>
        </w:rPr>
        <w:t>Env</w:t>
      </w:r>
      <w:proofErr w:type="spellEnd"/>
      <w:r w:rsidR="00915B3D" w:rsidRPr="00AA59B5">
        <w:rPr>
          <w:lang w:val="es-ES"/>
        </w:rPr>
        <w:t xml:space="preserve"> representa el ambiente o medio por el cual el sistema intercambia mensajes con el usuario o con los sensores. El procedimiento que describe el acceso de un </w:t>
      </w:r>
      <w:proofErr w:type="spellStart"/>
      <w:r w:rsidR="00915B3D"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915B3D" w:rsidRPr="00AA59B5">
        <w:rPr>
          <w:lang w:val="es-ES"/>
        </w:rPr>
        <w:t>culo</w:t>
      </w:r>
      <w:proofErr w:type="spellEnd"/>
      <w:r w:rsidR="00915B3D" w:rsidRPr="00AA59B5">
        <w:rPr>
          <w:lang w:val="es-ES"/>
        </w:rPr>
        <w:t xml:space="preserve"> al si</w:t>
      </w:r>
      <w:r w:rsidR="00AA2924" w:rsidRPr="00AA59B5">
        <w:rPr>
          <w:lang w:val="es-ES"/>
        </w:rPr>
        <w:t xml:space="preserve">stema de parqueo de la PUJC </w:t>
      </w:r>
      <w:proofErr w:type="spellStart"/>
      <w:r w:rsidR="00AA2924" w:rsidRPr="00AA59B5">
        <w:rPr>
          <w:lang w:val="es-ES"/>
        </w:rPr>
        <w:t>est</w:t>
      </w:r>
      <w:proofErr w:type="spellEnd"/>
      <w:r w:rsidR="00AA59B5" w:rsidRPr="00AA59B5">
        <w:rPr>
          <w:lang w:val="es-ES"/>
        </w:rPr>
        <w:t>\</w:t>
      </w:r>
      <w:proofErr w:type="gramStart"/>
      <w:r w:rsidR="00B379AA">
        <w:rPr>
          <w:lang w:val="es-ES"/>
        </w:rPr>
        <w:t>'</w:t>
      </w:r>
      <w:proofErr w:type="spellStart"/>
      <w:r w:rsidR="00AA59B5" w:rsidRPr="00AA59B5">
        <w:rPr>
          <w:lang w:val="es-ES"/>
        </w:rPr>
        <w:t>a</w:t>
      </w:r>
      <w:proofErr w:type="spellEnd"/>
      <w:proofErr w:type="gramEnd"/>
      <w:r w:rsidR="00915B3D" w:rsidRPr="00AA59B5">
        <w:rPr>
          <w:lang w:val="es-ES"/>
        </w:rPr>
        <w:t xml:space="preserve"> dado por la siguiente secuencia:</w:t>
      </w:r>
    </w:p>
    <w:p w:rsidR="00915B3D" w:rsidRPr="00AA59B5" w:rsidRDefault="00915B3D" w:rsidP="00AA099A">
      <w:pPr>
        <w:pStyle w:val="Prrafodelista"/>
        <w:numPr>
          <w:ilvl w:val="0"/>
          <w:numId w:val="47"/>
        </w:numPr>
        <w:jc w:val="both"/>
        <w:rPr>
          <w:lang w:val="es-ES"/>
        </w:rPr>
      </w:pPr>
      <w:r w:rsidRPr="00AA59B5">
        <w:rPr>
          <w:lang w:val="es-ES"/>
        </w:rPr>
        <w:t xml:space="preserve">El proceso </w:t>
      </w:r>
      <w:proofErr w:type="spellStart"/>
      <w:r w:rsidRPr="00AA59B5">
        <w:rPr>
          <w:lang w:val="es-ES"/>
        </w:rPr>
        <w:t>Env</w:t>
      </w:r>
      <w:proofErr w:type="spellEnd"/>
      <w:r w:rsidRPr="00AA59B5">
        <w:rPr>
          <w:lang w:val="es-ES"/>
        </w:rPr>
        <w:t xml:space="preserve"> </w:t>
      </w:r>
      <w:proofErr w:type="spellStart"/>
      <w:r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a</w:t>
      </w:r>
      <w:proofErr w:type="spellEnd"/>
      <w:r w:rsidRPr="00AA59B5">
        <w:rPr>
          <w:lang w:val="es-ES"/>
        </w:rPr>
        <w:t xml:space="preserve"> una se</w:t>
      </w:r>
      <w:r w:rsidR="00AA59B5" w:rsidRPr="00AA59B5">
        <w:rPr>
          <w:lang w:val="es-ES"/>
        </w:rPr>
        <w:t>\~</w:t>
      </w:r>
      <w:proofErr w:type="spellStart"/>
      <w:r w:rsidR="00AA59B5" w:rsidRPr="00AA59B5">
        <w:rPr>
          <w:lang w:val="es-ES"/>
        </w:rPr>
        <w:t>n</w:t>
      </w:r>
      <w:r w:rsidRPr="00AA59B5">
        <w:rPr>
          <w:lang w:val="es-ES"/>
        </w:rPr>
        <w:t>al</w:t>
      </w:r>
      <w:proofErr w:type="spellEnd"/>
      <w:r w:rsidRPr="00AA59B5">
        <w:rPr>
          <w:lang w:val="es-ES"/>
        </w:rPr>
        <w:t xml:space="preserve"> al bloque ParkingLotSystem llamada </w:t>
      </w:r>
      <w:proofErr w:type="spellStart"/>
      <w:r w:rsidRPr="00AA59B5">
        <w:rPr>
          <w:lang w:val="es-ES"/>
        </w:rPr>
        <w:t>sLoopInductive_Entrance</w:t>
      </w:r>
      <w:proofErr w:type="spellEnd"/>
      <w:r w:rsidRPr="00AA59B5">
        <w:rPr>
          <w:lang w:val="es-ES"/>
        </w:rPr>
        <w:t xml:space="preserve"> </w:t>
      </w:r>
      <w:r w:rsidR="007E77D1" w:rsidRPr="00AA59B5">
        <w:rPr>
          <w:lang w:val="es-ES"/>
        </w:rPr>
        <w:t xml:space="preserve">que indica que un </w:t>
      </w:r>
      <w:proofErr w:type="spellStart"/>
      <w:r w:rsidR="007E77D1"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7E77D1" w:rsidRPr="00AA59B5">
        <w:rPr>
          <w:lang w:val="es-ES"/>
        </w:rPr>
        <w:t>culo</w:t>
      </w:r>
      <w:proofErr w:type="spellEnd"/>
      <w:r w:rsidR="007E77D1" w:rsidRPr="00AA59B5">
        <w:rPr>
          <w:lang w:val="es-ES"/>
        </w:rPr>
        <w:t xml:space="preserve"> </w:t>
      </w:r>
      <w:proofErr w:type="spellStart"/>
      <w:r w:rsidR="007E77D1" w:rsidRPr="00AA59B5">
        <w:rPr>
          <w:lang w:val="es-ES"/>
        </w:rPr>
        <w:t>est</w:t>
      </w:r>
      <w:proofErr w:type="spellEnd"/>
      <w:r w:rsidR="00AA59B5" w:rsidRPr="00AA59B5">
        <w:rPr>
          <w:lang w:val="es-ES"/>
        </w:rPr>
        <w:t>\</w:t>
      </w:r>
      <w:r w:rsidR="00B379AA">
        <w:rPr>
          <w:lang w:val="es-ES"/>
        </w:rPr>
        <w:t>'</w:t>
      </w:r>
      <w:r w:rsidR="00AA59B5" w:rsidRPr="00AA59B5">
        <w:rPr>
          <w:lang w:val="es-ES"/>
        </w:rPr>
        <w:t>a</w:t>
      </w:r>
      <w:r w:rsidR="007E77D1" w:rsidRPr="00AA59B5">
        <w:rPr>
          <w:lang w:val="es-ES"/>
        </w:rPr>
        <w:t xml:space="preserve"> en la </w:t>
      </w:r>
      <w:proofErr w:type="spellStart"/>
      <w:r w:rsidR="007E77D1" w:rsidRPr="00AA59B5">
        <w:rPr>
          <w:lang w:val="es-ES"/>
        </w:rPr>
        <w:t>porter</w:t>
      </w:r>
      <w:proofErr w:type="spellEnd"/>
      <w:r w:rsidR="00AA59B5" w:rsidRPr="00AA59B5">
        <w:rPr>
          <w:lang w:val="es-ES"/>
        </w:rPr>
        <w:t>\</w:t>
      </w:r>
      <w:r w:rsidR="00B379AA">
        <w:rPr>
          <w:lang w:val="es-ES"/>
        </w:rPr>
        <w:t>'</w:t>
      </w:r>
      <w:proofErr w:type="spellStart"/>
      <w:r w:rsidR="00AA59B5" w:rsidRPr="00AA59B5">
        <w:rPr>
          <w:lang w:val="es-ES"/>
        </w:rPr>
        <w:t>i</w:t>
      </w:r>
      <w:r w:rsidR="007E77D1" w:rsidRPr="00AA59B5">
        <w:rPr>
          <w:lang w:val="es-ES"/>
        </w:rPr>
        <w:t>a</w:t>
      </w:r>
      <w:proofErr w:type="spellEnd"/>
      <w:r w:rsidR="007E77D1" w:rsidRPr="00AA59B5">
        <w:rPr>
          <w:lang w:val="es-ES"/>
        </w:rPr>
        <w:t xml:space="preserve"> principal.</w:t>
      </w:r>
    </w:p>
    <w:p w:rsidR="007E77D1" w:rsidRPr="00AA59B5" w:rsidRDefault="007E77D1" w:rsidP="00AA099A">
      <w:pPr>
        <w:pStyle w:val="Prrafodelista"/>
        <w:numPr>
          <w:ilvl w:val="0"/>
          <w:numId w:val="47"/>
        </w:numPr>
        <w:jc w:val="both"/>
        <w:rPr>
          <w:lang w:val="es-ES"/>
        </w:rPr>
      </w:pPr>
      <w:r w:rsidRPr="00AA59B5">
        <w:rPr>
          <w:lang w:val="es-ES"/>
        </w:rPr>
        <w:t xml:space="preserve">El bloque ParkingLotSystem necesita verificar que el usuario que desea ingresar al sistema de parqueo </w:t>
      </w:r>
      <w:proofErr w:type="spellStart"/>
      <w:r w:rsidRPr="00AA59B5">
        <w:rPr>
          <w:lang w:val="es-ES"/>
        </w:rPr>
        <w:t>est</w:t>
      </w:r>
      <w:proofErr w:type="spellEnd"/>
      <w:r w:rsidR="00AA59B5" w:rsidRPr="00AA59B5">
        <w:rPr>
          <w:lang w:val="es-ES"/>
        </w:rPr>
        <w:t>\</w:t>
      </w:r>
      <w:r w:rsidR="00B379AA">
        <w:rPr>
          <w:lang w:val="es-ES"/>
        </w:rPr>
        <w:t>'</w:t>
      </w:r>
      <w:proofErr w:type="spellStart"/>
      <w:r w:rsidR="00AA59B5" w:rsidRPr="00AA59B5">
        <w:rPr>
          <w:lang w:val="es-ES"/>
        </w:rPr>
        <w:t>a</w:t>
      </w:r>
      <w:proofErr w:type="spellEnd"/>
      <w:r w:rsidR="00AA2924" w:rsidRPr="00AA59B5">
        <w:rPr>
          <w:lang w:val="es-ES"/>
        </w:rPr>
        <w:t xml:space="preserve"> autorizado. P</w:t>
      </w:r>
      <w:r w:rsidRPr="00AA59B5">
        <w:rPr>
          <w:lang w:val="es-ES"/>
        </w:rPr>
        <w:t xml:space="preserve">ara ello, necesita saber su </w:t>
      </w:r>
      <w:proofErr w:type="spellStart"/>
      <w:r w:rsidRPr="00AA59B5">
        <w:rPr>
          <w:lang w:val="es-ES"/>
        </w:rPr>
        <w:t>identificaci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y la placa del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Con la se</w:t>
      </w:r>
      <w:r w:rsidR="00AA59B5" w:rsidRPr="00AA59B5">
        <w:rPr>
          <w:lang w:val="es-ES"/>
        </w:rPr>
        <w:t>\~</w:t>
      </w:r>
      <w:proofErr w:type="spellStart"/>
      <w:r w:rsidR="00AA59B5" w:rsidRPr="00AA59B5">
        <w:rPr>
          <w:lang w:val="es-ES"/>
        </w:rPr>
        <w:t>n</w:t>
      </w:r>
      <w:r w:rsidRPr="00AA59B5">
        <w:rPr>
          <w:lang w:val="es-ES"/>
        </w:rPr>
        <w:t>al</w:t>
      </w:r>
      <w:proofErr w:type="spellEnd"/>
      <w:r w:rsidRPr="00AA59B5">
        <w:rPr>
          <w:lang w:val="es-ES"/>
        </w:rPr>
        <w:t xml:space="preserve"> </w:t>
      </w:r>
      <w:proofErr w:type="spellStart"/>
      <w:r w:rsidRPr="00AA59B5">
        <w:rPr>
          <w:lang w:val="es-ES"/>
        </w:rPr>
        <w:t>sEnableCarReader</w:t>
      </w:r>
      <w:proofErr w:type="spellEnd"/>
      <w:r w:rsidRPr="00AA59B5">
        <w:rPr>
          <w:lang w:val="es-ES"/>
        </w:rPr>
        <w:t xml:space="preserve"> habilita el lector de </w:t>
      </w:r>
      <w:proofErr w:type="spellStart"/>
      <w:r w:rsidRPr="00AA59B5">
        <w:rPr>
          <w:lang w:val="es-ES"/>
        </w:rPr>
        <w:t>carn</w:t>
      </w:r>
      <w:proofErr w:type="spellEnd"/>
      <w:r w:rsidR="00AA59B5" w:rsidRPr="00AA59B5">
        <w:rPr>
          <w:lang w:val="es-ES"/>
        </w:rPr>
        <w:t>\</w:t>
      </w:r>
      <w:r w:rsidR="00B379AA">
        <w:rPr>
          <w:lang w:val="es-ES"/>
        </w:rPr>
        <w:t>'</w:t>
      </w:r>
      <w:r w:rsidR="00AA59B5" w:rsidRPr="00AA59B5">
        <w:rPr>
          <w:lang w:val="es-ES"/>
        </w:rPr>
        <w:t>e</w:t>
      </w:r>
      <w:r w:rsidRPr="00AA59B5">
        <w:rPr>
          <w:lang w:val="es-ES"/>
        </w:rPr>
        <w:t>s.</w:t>
      </w:r>
    </w:p>
    <w:p w:rsidR="007E77D1" w:rsidRPr="00AA59B5" w:rsidRDefault="007E77D1" w:rsidP="00AA099A">
      <w:pPr>
        <w:pStyle w:val="Prrafodelista"/>
        <w:numPr>
          <w:ilvl w:val="0"/>
          <w:numId w:val="47"/>
        </w:numPr>
        <w:jc w:val="both"/>
        <w:rPr>
          <w:lang w:val="es-ES"/>
        </w:rPr>
      </w:pPr>
      <w:r w:rsidRPr="00AA59B5">
        <w:rPr>
          <w:lang w:val="es-ES"/>
        </w:rPr>
        <w:t>Una vez que el bloque ParkingLotSystem tenga el c</w:t>
      </w:r>
      <w:r w:rsidR="00AA59B5" w:rsidRPr="00AA59B5">
        <w:rPr>
          <w:lang w:val="es-ES"/>
        </w:rPr>
        <w:t>\</w:t>
      </w:r>
      <w:r w:rsidR="00B379AA">
        <w:rPr>
          <w:lang w:val="es-ES"/>
        </w:rPr>
        <w:t>'</w:t>
      </w:r>
      <w:proofErr w:type="spellStart"/>
      <w:r w:rsidR="00AA59B5" w:rsidRPr="00AA59B5">
        <w:rPr>
          <w:lang w:val="es-ES"/>
        </w:rPr>
        <w:t>o</w:t>
      </w:r>
      <w:r w:rsidRPr="00AA59B5">
        <w:rPr>
          <w:lang w:val="es-ES"/>
        </w:rPr>
        <w:t>digo</w:t>
      </w:r>
      <w:proofErr w:type="spellEnd"/>
      <w:r w:rsidRPr="00AA59B5">
        <w:rPr>
          <w:lang w:val="es-ES"/>
        </w:rPr>
        <w:t xml:space="preserve"> del usuario</w:t>
      </w:r>
      <w:r w:rsidR="00AA2924" w:rsidRPr="00AA59B5">
        <w:rPr>
          <w:lang w:val="es-ES"/>
        </w:rPr>
        <w:t>,</w:t>
      </w:r>
      <w:r w:rsidRPr="00AA59B5">
        <w:rPr>
          <w:lang w:val="es-ES"/>
        </w:rPr>
        <w:t xml:space="preserve"> habilita la toma de la foto a la placa, para ello intercambia el mensaje </w:t>
      </w:r>
      <w:proofErr w:type="spellStart"/>
      <w:r w:rsidRPr="00AA59B5">
        <w:rPr>
          <w:lang w:val="es-ES"/>
        </w:rPr>
        <w:t>sRequestPlate</w:t>
      </w:r>
      <w:proofErr w:type="spellEnd"/>
      <w:r w:rsidRPr="00AA59B5">
        <w:rPr>
          <w:lang w:val="es-ES"/>
        </w:rPr>
        <w:t xml:space="preserve"> con el bloque UnmodeledProcesses.</w:t>
      </w:r>
    </w:p>
    <w:p w:rsidR="007E77D1" w:rsidRPr="00AA59B5" w:rsidRDefault="007E77D1" w:rsidP="00AA099A">
      <w:pPr>
        <w:pStyle w:val="Prrafodelista"/>
        <w:numPr>
          <w:ilvl w:val="0"/>
          <w:numId w:val="47"/>
        </w:numPr>
        <w:jc w:val="both"/>
        <w:rPr>
          <w:lang w:val="es-ES"/>
        </w:rPr>
      </w:pPr>
      <w:r w:rsidRPr="00AA59B5">
        <w:rPr>
          <w:lang w:val="es-ES"/>
        </w:rPr>
        <w:t xml:space="preserve">El bloque UnmodeledProcesses </w:t>
      </w:r>
      <w:proofErr w:type="spellStart"/>
      <w:r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00AA2924" w:rsidRPr="00AA59B5">
        <w:rPr>
          <w:lang w:val="es-ES"/>
        </w:rPr>
        <w:t>a</w:t>
      </w:r>
      <w:proofErr w:type="spellEnd"/>
      <w:r w:rsidR="00AA2924" w:rsidRPr="00AA59B5">
        <w:rPr>
          <w:lang w:val="es-ES"/>
        </w:rPr>
        <w:t xml:space="preserve"> la placa como un </w:t>
      </w:r>
      <w:proofErr w:type="spellStart"/>
      <w:r w:rsidR="00AA2924" w:rsidRPr="00AA59B5">
        <w:rPr>
          <w:lang w:val="es-ES"/>
        </w:rPr>
        <w:t>charstring</w:t>
      </w:r>
      <w:proofErr w:type="spellEnd"/>
      <w:r w:rsidR="00AA2924" w:rsidRPr="00AA59B5">
        <w:rPr>
          <w:lang w:val="es-ES"/>
        </w:rPr>
        <w:t xml:space="preserve"> al </w:t>
      </w:r>
      <w:r w:rsidRPr="00AA59B5">
        <w:rPr>
          <w:lang w:val="es-ES"/>
        </w:rPr>
        <w:t xml:space="preserve">bloque que </w:t>
      </w:r>
      <w:r w:rsidR="00AA2924" w:rsidRPr="00AA59B5">
        <w:rPr>
          <w:lang w:val="es-ES"/>
        </w:rPr>
        <w:t>hizo la consulta</w:t>
      </w:r>
      <w:r w:rsidRPr="00AA59B5">
        <w:rPr>
          <w:lang w:val="es-ES"/>
        </w:rPr>
        <w:t>.</w:t>
      </w:r>
    </w:p>
    <w:p w:rsidR="007E77D1" w:rsidRPr="00AA59B5" w:rsidRDefault="007E77D1" w:rsidP="00AA099A">
      <w:pPr>
        <w:pStyle w:val="Prrafodelista"/>
        <w:numPr>
          <w:ilvl w:val="0"/>
          <w:numId w:val="47"/>
        </w:numPr>
        <w:jc w:val="both"/>
        <w:rPr>
          <w:lang w:val="es-ES"/>
        </w:rPr>
      </w:pPr>
      <w:r w:rsidRPr="00AA59B5">
        <w:rPr>
          <w:lang w:val="es-ES"/>
        </w:rPr>
        <w:t xml:space="preserve">Una vez que se tenga la </w:t>
      </w:r>
      <w:proofErr w:type="spellStart"/>
      <w:r w:rsidRPr="00AA59B5">
        <w:rPr>
          <w:lang w:val="es-ES"/>
        </w:rPr>
        <w:t>informaci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del usuario es indispensable validarla y determinar si se le otorga </w:t>
      </w:r>
      <w:r w:rsidR="00AA2924" w:rsidRPr="00AA59B5">
        <w:rPr>
          <w:lang w:val="es-ES"/>
        </w:rPr>
        <w:t xml:space="preserve">el </w:t>
      </w:r>
      <w:r w:rsidRPr="00AA59B5">
        <w:rPr>
          <w:lang w:val="es-ES"/>
        </w:rPr>
        <w:t>acceso o no</w:t>
      </w:r>
      <w:r w:rsidR="00AA2924" w:rsidRPr="00AA59B5">
        <w:rPr>
          <w:lang w:val="es-ES"/>
        </w:rPr>
        <w:t xml:space="preserve"> al sistema</w:t>
      </w:r>
      <w:r w:rsidRPr="00AA59B5">
        <w:rPr>
          <w:lang w:val="es-ES"/>
        </w:rPr>
        <w:t xml:space="preserve">. Para ello </w:t>
      </w:r>
      <w:proofErr w:type="spellStart"/>
      <w:r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a</w:t>
      </w:r>
      <w:proofErr w:type="spellEnd"/>
      <w:r w:rsidRPr="00AA59B5">
        <w:rPr>
          <w:lang w:val="es-ES"/>
        </w:rPr>
        <w:t xml:space="preserve"> un requerimiento al bloque UnmodeledProcesses esperando la se</w:t>
      </w:r>
      <w:r w:rsidR="00AA59B5" w:rsidRPr="00AA59B5">
        <w:rPr>
          <w:lang w:val="es-ES"/>
        </w:rPr>
        <w:t>\~</w:t>
      </w:r>
      <w:proofErr w:type="spellStart"/>
      <w:r w:rsidR="00AA59B5" w:rsidRPr="00AA59B5">
        <w:rPr>
          <w:lang w:val="es-ES"/>
        </w:rPr>
        <w:t>n</w:t>
      </w:r>
      <w:r w:rsidRPr="00AA59B5">
        <w:rPr>
          <w:lang w:val="es-ES"/>
        </w:rPr>
        <w:t>al</w:t>
      </w:r>
      <w:proofErr w:type="spellEnd"/>
      <w:r w:rsidRPr="00AA59B5">
        <w:rPr>
          <w:lang w:val="es-ES"/>
        </w:rPr>
        <w:t xml:space="preserve"> </w:t>
      </w:r>
      <w:proofErr w:type="spellStart"/>
      <w:r w:rsidRPr="00AA59B5">
        <w:rPr>
          <w:lang w:val="es-ES"/>
        </w:rPr>
        <w:t>sOkUser</w:t>
      </w:r>
      <w:proofErr w:type="spellEnd"/>
      <w:r w:rsidRPr="00AA59B5">
        <w:rPr>
          <w:lang w:val="es-ES"/>
        </w:rPr>
        <w:t xml:space="preserve"> que</w:t>
      </w:r>
      <w:r w:rsidR="00AA2924" w:rsidRPr="00AA59B5">
        <w:rPr>
          <w:lang w:val="es-ES"/>
        </w:rPr>
        <w:t xml:space="preserve"> confirma que</w:t>
      </w:r>
      <w:r w:rsidRPr="00AA59B5">
        <w:rPr>
          <w:lang w:val="es-ES"/>
        </w:rPr>
        <w:t xml:space="preserve"> el usuario </w:t>
      </w:r>
      <w:proofErr w:type="spellStart"/>
      <w:r w:rsidRPr="00AA59B5">
        <w:rPr>
          <w:lang w:val="es-ES"/>
        </w:rPr>
        <w:t>est</w:t>
      </w:r>
      <w:proofErr w:type="spellEnd"/>
      <w:r w:rsidR="00AA59B5" w:rsidRPr="00AA59B5">
        <w:rPr>
          <w:lang w:val="es-ES"/>
        </w:rPr>
        <w:t>\</w:t>
      </w:r>
      <w:r w:rsidR="00B379AA">
        <w:rPr>
          <w:lang w:val="es-ES"/>
        </w:rPr>
        <w:t>'</w:t>
      </w:r>
      <w:r w:rsidR="00AA59B5" w:rsidRPr="00AA59B5">
        <w:rPr>
          <w:lang w:val="es-ES"/>
        </w:rPr>
        <w:t>a</w:t>
      </w:r>
      <w:r w:rsidRPr="00AA59B5">
        <w:rPr>
          <w:lang w:val="es-ES"/>
        </w:rPr>
        <w:t xml:space="preserve"> habilitado para usar el sistema de parqueo o </w:t>
      </w:r>
      <w:proofErr w:type="spellStart"/>
      <w:r w:rsidRPr="00AA59B5">
        <w:rPr>
          <w:lang w:val="es-ES"/>
        </w:rPr>
        <w:t>sNoRegis_User</w:t>
      </w:r>
      <w:proofErr w:type="spellEnd"/>
      <w:r w:rsidRPr="00AA59B5">
        <w:rPr>
          <w:lang w:val="es-ES"/>
        </w:rPr>
        <w:t xml:space="preserve"> que indica que no puede usar el sistema de parqueo.</w:t>
      </w:r>
    </w:p>
    <w:p w:rsidR="007E77D1" w:rsidRPr="00AA59B5" w:rsidRDefault="007E77D1" w:rsidP="00AA099A">
      <w:pPr>
        <w:pStyle w:val="Prrafodelista"/>
        <w:numPr>
          <w:ilvl w:val="0"/>
          <w:numId w:val="47"/>
        </w:numPr>
        <w:jc w:val="both"/>
        <w:rPr>
          <w:lang w:val="es-ES"/>
        </w:rPr>
      </w:pPr>
      <w:r w:rsidRPr="00AA59B5">
        <w:rPr>
          <w:lang w:val="es-ES"/>
        </w:rPr>
        <w:t xml:space="preserve">Si el usuario </w:t>
      </w:r>
      <w:proofErr w:type="spellStart"/>
      <w:r w:rsidRPr="00AA59B5">
        <w:rPr>
          <w:lang w:val="es-ES"/>
        </w:rPr>
        <w:t>est</w:t>
      </w:r>
      <w:proofErr w:type="spellEnd"/>
      <w:r w:rsidR="00AA59B5" w:rsidRPr="00AA59B5">
        <w:rPr>
          <w:lang w:val="es-ES"/>
        </w:rPr>
        <w:t>\</w:t>
      </w:r>
      <w:r w:rsidR="00B379AA">
        <w:rPr>
          <w:lang w:val="es-ES"/>
        </w:rPr>
        <w:t>'</w:t>
      </w:r>
      <w:r w:rsidR="00AA59B5" w:rsidRPr="00AA59B5">
        <w:rPr>
          <w:lang w:val="es-ES"/>
        </w:rPr>
        <w:t>a</w:t>
      </w:r>
      <w:r w:rsidRPr="00AA59B5">
        <w:rPr>
          <w:lang w:val="es-ES"/>
        </w:rPr>
        <w:t xml:space="preserve"> habilitado para usar el sistema de parqueo entonces se efectúa una serie de pasos </w:t>
      </w:r>
      <w:r w:rsidR="00AA2924" w:rsidRPr="00AA59B5">
        <w:rPr>
          <w:lang w:val="es-ES"/>
        </w:rPr>
        <w:t>para darle bienvenida al usuario.</w:t>
      </w:r>
      <w:r w:rsidRPr="00AA59B5">
        <w:rPr>
          <w:lang w:val="es-ES"/>
        </w:rPr>
        <w:t xml:space="preserve"> </w:t>
      </w:r>
      <w:r w:rsidR="00AA2924" w:rsidRPr="00AA59B5">
        <w:rPr>
          <w:lang w:val="es-ES"/>
        </w:rPr>
        <w:t>P</w:t>
      </w:r>
      <w:r w:rsidRPr="00AA59B5">
        <w:rPr>
          <w:lang w:val="es-ES"/>
        </w:rPr>
        <w:t xml:space="preserve">ara ello se </w:t>
      </w:r>
      <w:proofErr w:type="spellStart"/>
      <w:r w:rsidR="00AA2924"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00AA2924" w:rsidRPr="00AA59B5">
        <w:rPr>
          <w:lang w:val="es-ES"/>
        </w:rPr>
        <w:t>a</w:t>
      </w:r>
      <w:proofErr w:type="spellEnd"/>
      <w:r w:rsidR="00AA2924" w:rsidRPr="00AA59B5">
        <w:rPr>
          <w:lang w:val="es-ES"/>
        </w:rPr>
        <w:t xml:space="preserve"> una se</w:t>
      </w:r>
      <w:r w:rsidR="00AA59B5" w:rsidRPr="00AA59B5">
        <w:rPr>
          <w:lang w:val="es-ES"/>
        </w:rPr>
        <w:t>\~</w:t>
      </w:r>
      <w:proofErr w:type="spellStart"/>
      <w:r w:rsidR="00AA59B5" w:rsidRPr="00AA59B5">
        <w:rPr>
          <w:lang w:val="es-ES"/>
        </w:rPr>
        <w:t>n</w:t>
      </w:r>
      <w:r w:rsidR="00AA2924" w:rsidRPr="00AA59B5">
        <w:rPr>
          <w:lang w:val="es-ES"/>
        </w:rPr>
        <w:t>al</w:t>
      </w:r>
      <w:proofErr w:type="spellEnd"/>
      <w:r w:rsidR="00AA2924" w:rsidRPr="00AA59B5">
        <w:rPr>
          <w:lang w:val="es-ES"/>
        </w:rPr>
        <w:t xml:space="preserve"> a</w:t>
      </w:r>
      <w:r w:rsidRPr="00AA59B5">
        <w:rPr>
          <w:lang w:val="es-ES"/>
        </w:rPr>
        <w:t xml:space="preserve"> la talanquera para que permita el paso del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una vez que </w:t>
      </w:r>
      <w:r w:rsidR="00AA59B5" w:rsidRPr="00AA59B5">
        <w:rPr>
          <w:lang w:val="es-ES"/>
        </w:rPr>
        <w:t>\</w:t>
      </w:r>
      <w:r w:rsidR="00B379AA">
        <w:rPr>
          <w:lang w:val="es-ES"/>
        </w:rPr>
        <w:t>'</w:t>
      </w:r>
      <w:r w:rsidR="00AA59B5" w:rsidRPr="00AA59B5">
        <w:rPr>
          <w:lang w:val="es-ES"/>
        </w:rPr>
        <w:t>e</w:t>
      </w:r>
      <w:r w:rsidRPr="00AA59B5">
        <w:rPr>
          <w:lang w:val="es-ES"/>
        </w:rPr>
        <w:t xml:space="preserve">ste </w:t>
      </w:r>
      <w:r w:rsidR="00AA099A" w:rsidRPr="00AA59B5">
        <w:rPr>
          <w:lang w:val="es-ES"/>
        </w:rPr>
        <w:t>haya pasado</w:t>
      </w:r>
      <w:r w:rsidR="00AA2924" w:rsidRPr="00AA59B5">
        <w:rPr>
          <w:lang w:val="es-ES"/>
        </w:rPr>
        <w:t>,</w:t>
      </w:r>
      <w:r w:rsidRPr="00AA59B5">
        <w:rPr>
          <w:lang w:val="es-ES"/>
        </w:rPr>
        <w:t xml:space="preserve"> un sensor </w:t>
      </w:r>
      <w:proofErr w:type="spellStart"/>
      <w:r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a</w:t>
      </w:r>
      <w:proofErr w:type="spellEnd"/>
      <w:r w:rsidRPr="00AA59B5">
        <w:rPr>
          <w:lang w:val="es-ES"/>
        </w:rPr>
        <w:t xml:space="preserve"> dicha se</w:t>
      </w:r>
      <w:r w:rsidR="00AA59B5" w:rsidRPr="00AA59B5">
        <w:rPr>
          <w:lang w:val="es-ES"/>
        </w:rPr>
        <w:t>\~</w:t>
      </w:r>
      <w:proofErr w:type="spellStart"/>
      <w:r w:rsidR="00AA59B5" w:rsidRPr="00AA59B5">
        <w:rPr>
          <w:lang w:val="es-ES"/>
        </w:rPr>
        <w:t>n</w:t>
      </w:r>
      <w:r w:rsidRPr="00AA59B5">
        <w:rPr>
          <w:lang w:val="es-ES"/>
        </w:rPr>
        <w:t>al</w:t>
      </w:r>
      <w:proofErr w:type="spellEnd"/>
      <w:r w:rsidRPr="00AA59B5">
        <w:rPr>
          <w:lang w:val="es-ES"/>
        </w:rPr>
        <w:t xml:space="preserve"> indicando que es seguro bajar la talanquera y el bloque ParkingLotSystem culmina enviando </w:t>
      </w:r>
      <w:r w:rsidR="00AA2924" w:rsidRPr="00AA59B5">
        <w:rPr>
          <w:lang w:val="es-ES"/>
        </w:rPr>
        <w:t>la se</w:t>
      </w:r>
      <w:r w:rsidR="00AA59B5" w:rsidRPr="00AA59B5">
        <w:rPr>
          <w:lang w:val="es-ES"/>
        </w:rPr>
        <w:t>\~</w:t>
      </w:r>
      <w:proofErr w:type="spellStart"/>
      <w:r w:rsidR="00AA59B5" w:rsidRPr="00AA59B5">
        <w:rPr>
          <w:lang w:val="es-ES"/>
        </w:rPr>
        <w:t>n</w:t>
      </w:r>
      <w:r w:rsidR="00AA2924" w:rsidRPr="00AA59B5">
        <w:rPr>
          <w:lang w:val="es-ES"/>
        </w:rPr>
        <w:t>al</w:t>
      </w:r>
      <w:proofErr w:type="spellEnd"/>
      <w:r w:rsidR="00AA2924" w:rsidRPr="00AA59B5">
        <w:rPr>
          <w:lang w:val="es-ES"/>
        </w:rPr>
        <w:t xml:space="preserve"> </w:t>
      </w:r>
      <w:proofErr w:type="spellStart"/>
      <w:r w:rsidR="00AA2924" w:rsidRPr="00AA59B5">
        <w:rPr>
          <w:lang w:val="es-ES"/>
        </w:rPr>
        <w:t>sDownBarrier</w:t>
      </w:r>
      <w:proofErr w:type="spellEnd"/>
      <w:r w:rsidR="00AA2924" w:rsidRPr="00AA59B5">
        <w:rPr>
          <w:lang w:val="es-ES"/>
        </w:rPr>
        <w:t>, quedando as</w:t>
      </w:r>
      <w:r w:rsidR="00AA59B5" w:rsidRPr="00AA59B5">
        <w:rPr>
          <w:lang w:val="es-ES"/>
        </w:rPr>
        <w:t>\</w:t>
      </w:r>
      <w:r w:rsidR="00B379AA">
        <w:rPr>
          <w:lang w:val="es-ES"/>
        </w:rPr>
        <w:t>'</w:t>
      </w:r>
      <w:r w:rsidR="00AA59B5" w:rsidRPr="00AA59B5">
        <w:rPr>
          <w:lang w:val="es-ES"/>
        </w:rPr>
        <w:t>i</w:t>
      </w:r>
      <w:r w:rsidR="00AA2924" w:rsidRPr="00AA59B5">
        <w:rPr>
          <w:lang w:val="es-ES"/>
        </w:rPr>
        <w:t xml:space="preserve"> disponibles los dos bloques para interactuar nuevamente.</w:t>
      </w:r>
    </w:p>
    <w:p w:rsidR="00862BCF" w:rsidRPr="00AA59B5" w:rsidRDefault="00862BCF" w:rsidP="00AA099A">
      <w:pPr>
        <w:jc w:val="center"/>
        <w:rPr>
          <w:lang w:val="en-US"/>
        </w:rPr>
      </w:pPr>
      <w:r w:rsidRPr="00AA59B5">
        <w:rPr>
          <w:noProof/>
          <w:lang w:val="es-ES" w:eastAsia="es-ES"/>
        </w:rPr>
        <w:lastRenderedPageBreak/>
        <w:drawing>
          <wp:inline distT="0" distB="0" distL="0" distR="0" wp14:anchorId="41C734EB" wp14:editId="1245ED59">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862BCF" w:rsidRPr="00AA59B5" w:rsidRDefault="00862BCF" w:rsidP="00AA099A">
      <w:pPr>
        <w:jc w:val="center"/>
        <w:rPr>
          <w:lang w:val="es-ES"/>
        </w:rPr>
      </w:pPr>
      <w:r w:rsidRPr="00AA59B5">
        <w:rPr>
          <w:lang w:val="es-ES"/>
        </w:rPr>
        <w:t xml:space="preserve">Figura </w:t>
      </w:r>
      <w:r w:rsidR="00C70C5B" w:rsidRPr="00AA59B5">
        <w:rPr>
          <w:lang w:val="es-ES"/>
        </w:rPr>
        <w:t>4</w:t>
      </w:r>
      <w:r w:rsidRPr="00AA59B5">
        <w:rPr>
          <w:lang w:val="es-ES"/>
        </w:rPr>
        <w:t xml:space="preserve">. MSC ingreso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al sistema de parqueo de la PUJC</w:t>
      </w:r>
    </w:p>
    <w:p w:rsidR="009300F1" w:rsidRPr="00AA59B5" w:rsidRDefault="00AA5599" w:rsidP="00DA595B">
      <w:pPr>
        <w:jc w:val="both"/>
        <w:rPr>
          <w:lang w:val="es-ES"/>
        </w:rPr>
      </w:pPr>
      <w:r w:rsidRPr="00AA59B5">
        <w:rPr>
          <w:lang w:val="es-ES"/>
        </w:rPr>
        <w:t xml:space="preserve">El escenario que </w:t>
      </w:r>
      <w:r w:rsidR="00C70C5B" w:rsidRPr="00AA59B5">
        <w:rPr>
          <w:lang w:val="es-ES"/>
        </w:rPr>
        <w:t>representa</w:t>
      </w:r>
      <w:r w:rsidRPr="00AA59B5">
        <w:rPr>
          <w:lang w:val="es-ES"/>
        </w:rPr>
        <w:t xml:space="preserve"> l</w:t>
      </w:r>
      <w:r w:rsidR="009300F1" w:rsidRPr="00AA59B5">
        <w:rPr>
          <w:lang w:val="es-ES"/>
        </w:rPr>
        <w:t xml:space="preserve">a salida de un </w:t>
      </w:r>
      <w:proofErr w:type="spellStart"/>
      <w:r w:rsidR="009300F1"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009300F1" w:rsidRPr="00AA59B5">
        <w:rPr>
          <w:lang w:val="es-ES"/>
        </w:rPr>
        <w:t>culo</w:t>
      </w:r>
      <w:proofErr w:type="spellEnd"/>
      <w:r w:rsidR="009300F1" w:rsidRPr="00AA59B5">
        <w:rPr>
          <w:lang w:val="es-ES"/>
        </w:rPr>
        <w:t xml:space="preserve"> del sistema de parqueo de la PUJC es similar al comportamiento descrito en la figura </w:t>
      </w:r>
      <w:r w:rsidR="00C70C5B" w:rsidRPr="00AA59B5">
        <w:rPr>
          <w:lang w:val="es-ES"/>
        </w:rPr>
        <w:t>4</w:t>
      </w:r>
      <w:r w:rsidR="009300F1" w:rsidRPr="00AA59B5">
        <w:rPr>
          <w:lang w:val="es-ES"/>
        </w:rPr>
        <w:t xml:space="preserve">, la diferencia radica que el agente </w:t>
      </w:r>
      <w:proofErr w:type="spellStart"/>
      <w:r w:rsidR="009300F1" w:rsidRPr="00AA59B5">
        <w:rPr>
          <w:lang w:val="es-ES"/>
        </w:rPr>
        <w:t>Env</w:t>
      </w:r>
      <w:proofErr w:type="spellEnd"/>
      <w:r w:rsidR="009300F1" w:rsidRPr="00AA59B5">
        <w:rPr>
          <w:lang w:val="es-ES"/>
        </w:rPr>
        <w:t xml:space="preserve"> o entorno </w:t>
      </w:r>
      <w:proofErr w:type="spellStart"/>
      <w:r w:rsidR="009300F1"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009300F1" w:rsidRPr="00AA59B5">
        <w:rPr>
          <w:lang w:val="es-ES"/>
        </w:rPr>
        <w:t>a</w:t>
      </w:r>
      <w:proofErr w:type="spellEnd"/>
      <w:r w:rsidR="009300F1" w:rsidRPr="00AA59B5">
        <w:rPr>
          <w:lang w:val="es-ES"/>
        </w:rPr>
        <w:t xml:space="preserve"> una se</w:t>
      </w:r>
      <w:r w:rsidR="00AA59B5" w:rsidRPr="00AA59B5">
        <w:rPr>
          <w:lang w:val="es-ES"/>
        </w:rPr>
        <w:t>\~</w:t>
      </w:r>
      <w:proofErr w:type="spellStart"/>
      <w:r w:rsidR="00AA59B5" w:rsidRPr="00AA59B5">
        <w:rPr>
          <w:lang w:val="es-ES"/>
        </w:rPr>
        <w:t>n</w:t>
      </w:r>
      <w:r w:rsidR="009300F1" w:rsidRPr="00AA59B5">
        <w:rPr>
          <w:lang w:val="es-ES"/>
        </w:rPr>
        <w:t>al</w:t>
      </w:r>
      <w:proofErr w:type="spellEnd"/>
      <w:r w:rsidR="009300F1" w:rsidRPr="00AA59B5">
        <w:rPr>
          <w:lang w:val="es-ES"/>
        </w:rPr>
        <w:t xml:space="preserve"> </w:t>
      </w:r>
      <w:proofErr w:type="spellStart"/>
      <w:r w:rsidR="009300F1" w:rsidRPr="00AA59B5">
        <w:rPr>
          <w:lang w:val="es-ES"/>
        </w:rPr>
        <w:t>sLoopInductive_Exit</w:t>
      </w:r>
      <w:proofErr w:type="spellEnd"/>
      <w:r w:rsidR="009300F1" w:rsidRPr="00AA59B5">
        <w:rPr>
          <w:lang w:val="es-ES"/>
        </w:rPr>
        <w:t xml:space="preserve"> y </w:t>
      </w:r>
      <w:r w:rsidRPr="00AA59B5">
        <w:rPr>
          <w:lang w:val="es-ES"/>
        </w:rPr>
        <w:t>en el momento que</w:t>
      </w:r>
      <w:r w:rsidR="009300F1" w:rsidRPr="00AA59B5">
        <w:rPr>
          <w:lang w:val="es-ES"/>
        </w:rPr>
        <w:t xml:space="preserve"> el bloque ParkingLotSystem</w:t>
      </w:r>
      <w:r w:rsidRPr="00AA59B5">
        <w:rPr>
          <w:lang w:val="es-ES"/>
        </w:rPr>
        <w:t xml:space="preserve"> desea verificar si el usuario </w:t>
      </w:r>
      <w:proofErr w:type="spellStart"/>
      <w:r w:rsidRPr="00AA59B5">
        <w:rPr>
          <w:lang w:val="es-ES"/>
        </w:rPr>
        <w:t>est</w:t>
      </w:r>
      <w:proofErr w:type="spellEnd"/>
      <w:r w:rsidR="00AA59B5" w:rsidRPr="00AA59B5">
        <w:rPr>
          <w:lang w:val="es-ES"/>
        </w:rPr>
        <w:t>\</w:t>
      </w:r>
      <w:r w:rsidR="00B379AA">
        <w:rPr>
          <w:lang w:val="es-ES"/>
        </w:rPr>
        <w:t>'</w:t>
      </w:r>
      <w:proofErr w:type="spellStart"/>
      <w:r w:rsidR="00AA59B5" w:rsidRPr="00AA59B5">
        <w:rPr>
          <w:lang w:val="es-ES"/>
        </w:rPr>
        <w:t>a</w:t>
      </w:r>
      <w:proofErr w:type="spellEnd"/>
      <w:r w:rsidRPr="00AA59B5">
        <w:rPr>
          <w:lang w:val="es-ES"/>
        </w:rPr>
        <w:t xml:space="preserve"> autorizado para salir</w:t>
      </w:r>
      <w:r w:rsidR="001772BF" w:rsidRPr="00AA59B5">
        <w:rPr>
          <w:lang w:val="es-ES"/>
        </w:rPr>
        <w:t>,</w:t>
      </w:r>
      <w:r w:rsidRPr="00AA59B5">
        <w:rPr>
          <w:lang w:val="es-ES"/>
        </w:rPr>
        <w:t xml:space="preserve"> </w:t>
      </w:r>
      <w:proofErr w:type="spellStart"/>
      <w:r w:rsidR="009300F1" w:rsidRPr="00AA59B5">
        <w:rPr>
          <w:lang w:val="es-ES"/>
        </w:rPr>
        <w:t>env</w:t>
      </w:r>
      <w:proofErr w:type="spellEnd"/>
      <w:r w:rsidR="00AA59B5" w:rsidRPr="00AA59B5">
        <w:rPr>
          <w:lang w:val="es-ES"/>
        </w:rPr>
        <w:t>\</w:t>
      </w:r>
      <w:r w:rsidR="00B379AA">
        <w:rPr>
          <w:lang w:val="es-ES"/>
        </w:rPr>
        <w:t>'</w:t>
      </w:r>
      <w:proofErr w:type="spellStart"/>
      <w:r w:rsidR="00AA59B5" w:rsidRPr="00AA59B5">
        <w:rPr>
          <w:lang w:val="es-ES"/>
        </w:rPr>
        <w:t>i</w:t>
      </w:r>
      <w:r w:rsidR="009300F1" w:rsidRPr="00AA59B5">
        <w:rPr>
          <w:lang w:val="es-ES"/>
        </w:rPr>
        <w:t>a</w:t>
      </w:r>
      <w:proofErr w:type="spellEnd"/>
      <w:r w:rsidR="009300F1" w:rsidRPr="00AA59B5">
        <w:rPr>
          <w:lang w:val="es-ES"/>
        </w:rPr>
        <w:t xml:space="preserve"> una</w:t>
      </w:r>
      <w:r w:rsidR="00084AA7" w:rsidRPr="00AA59B5">
        <w:rPr>
          <w:lang w:val="es-ES"/>
        </w:rPr>
        <w:t xml:space="preserve"> se</w:t>
      </w:r>
      <w:r w:rsidR="00AA59B5" w:rsidRPr="00AA59B5">
        <w:rPr>
          <w:lang w:val="es-ES"/>
        </w:rPr>
        <w:t>\~</w:t>
      </w:r>
      <w:proofErr w:type="spellStart"/>
      <w:r w:rsidR="00AA59B5" w:rsidRPr="00AA59B5">
        <w:rPr>
          <w:lang w:val="es-ES"/>
        </w:rPr>
        <w:t>n</w:t>
      </w:r>
      <w:r w:rsidR="00084AA7" w:rsidRPr="00AA59B5">
        <w:rPr>
          <w:lang w:val="es-ES"/>
        </w:rPr>
        <w:t>al</w:t>
      </w:r>
      <w:proofErr w:type="spellEnd"/>
      <w:r w:rsidR="00084AA7" w:rsidRPr="00AA59B5">
        <w:rPr>
          <w:lang w:val="es-ES"/>
        </w:rPr>
        <w:t xml:space="preserve"> </w:t>
      </w:r>
      <w:proofErr w:type="spellStart"/>
      <w:r w:rsidR="00084AA7" w:rsidRPr="00AA59B5">
        <w:rPr>
          <w:lang w:val="es-ES"/>
        </w:rPr>
        <w:t>sConfirmOut</w:t>
      </w:r>
      <w:r w:rsidR="009300F1" w:rsidRPr="00AA59B5">
        <w:rPr>
          <w:lang w:val="es-ES"/>
        </w:rPr>
        <w:t>User</w:t>
      </w:r>
      <w:proofErr w:type="spellEnd"/>
      <w:r w:rsidR="009300F1" w:rsidRPr="00AA59B5">
        <w:rPr>
          <w:lang w:val="es-ES"/>
        </w:rPr>
        <w:t>.</w:t>
      </w:r>
    </w:p>
    <w:p w:rsidR="003F1030" w:rsidRPr="00AA59B5" w:rsidRDefault="00F82B05" w:rsidP="00DA595B">
      <w:pPr>
        <w:jc w:val="both"/>
        <w:rPr>
          <w:lang w:val="en-US"/>
        </w:rPr>
      </w:pPr>
      <w:r w:rsidRPr="00AA59B5">
        <w:rPr>
          <w:lang w:val="es-ES"/>
        </w:rPr>
        <w:t xml:space="preserve">Los </w:t>
      </w:r>
      <w:proofErr w:type="spellStart"/>
      <w:r w:rsidRPr="00AA59B5">
        <w:rPr>
          <w:lang w:val="es-ES"/>
        </w:rPr>
        <w:t>MSCs</w:t>
      </w:r>
      <w:proofErr w:type="spellEnd"/>
      <w:r w:rsidRPr="00AA59B5">
        <w:rPr>
          <w:lang w:val="es-ES"/>
        </w:rPr>
        <w:t xml:space="preserve"> son útiles para describir la </w:t>
      </w:r>
      <w:proofErr w:type="spellStart"/>
      <w:r w:rsidRPr="00AA59B5">
        <w:rPr>
          <w:lang w:val="es-ES"/>
        </w:rPr>
        <w:t>interacci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entre agentes, que si bien pueden ser bloques </w:t>
      </w:r>
      <w:proofErr w:type="spellStart"/>
      <w:r w:rsidRPr="00AA59B5">
        <w:rPr>
          <w:lang w:val="es-ES"/>
        </w:rPr>
        <w:t>tambi</w:t>
      </w:r>
      <w:proofErr w:type="spellEnd"/>
      <w:r w:rsidR="00AA59B5" w:rsidRPr="00AA59B5">
        <w:rPr>
          <w:lang w:val="es-ES"/>
        </w:rPr>
        <w:t>\</w:t>
      </w:r>
      <w:r w:rsidR="00B379AA">
        <w:rPr>
          <w:lang w:val="es-ES"/>
        </w:rPr>
        <w:t>'</w:t>
      </w:r>
      <w:r w:rsidR="00AA59B5" w:rsidRPr="00AA59B5">
        <w:rPr>
          <w:lang w:val="es-ES"/>
        </w:rPr>
        <w:t>e</w:t>
      </w:r>
      <w:r w:rsidRPr="00AA59B5">
        <w:rPr>
          <w:lang w:val="es-ES"/>
        </w:rPr>
        <w:t>n sirven para</w:t>
      </w:r>
      <w:r w:rsidR="001772BF" w:rsidRPr="00AA59B5">
        <w:rPr>
          <w:lang w:val="es-ES"/>
        </w:rPr>
        <w:t xml:space="preserve"> describir</w:t>
      </w:r>
      <w:r w:rsidRPr="00AA59B5">
        <w:rPr>
          <w:lang w:val="es-ES"/>
        </w:rPr>
        <w:t xml:space="preserve"> el comportamiento a nivel de procesos. Como se muestran en l</w:t>
      </w:r>
      <w:r w:rsidR="007B2DBA" w:rsidRPr="00AA59B5">
        <w:rPr>
          <w:lang w:val="es-ES"/>
        </w:rPr>
        <w:t xml:space="preserve">as figuras </w:t>
      </w:r>
      <w:r w:rsidR="00C70C5B" w:rsidRPr="00AA59B5">
        <w:rPr>
          <w:lang w:val="es-ES"/>
        </w:rPr>
        <w:t>5</w:t>
      </w:r>
      <w:r w:rsidR="007B2DBA" w:rsidRPr="00AA59B5">
        <w:rPr>
          <w:lang w:val="es-ES"/>
        </w:rPr>
        <w:t xml:space="preserve"> y </w:t>
      </w:r>
      <w:r w:rsidR="00C70C5B" w:rsidRPr="00AA59B5">
        <w:rPr>
          <w:lang w:val="es-ES"/>
        </w:rPr>
        <w:t>6</w:t>
      </w:r>
      <w:r w:rsidRPr="00AA59B5">
        <w:rPr>
          <w:lang w:val="es-ES"/>
        </w:rPr>
        <w:t xml:space="preserve"> </w:t>
      </w:r>
      <w:r w:rsidR="001772BF" w:rsidRPr="00AA59B5">
        <w:rPr>
          <w:lang w:val="es-ES"/>
        </w:rPr>
        <w:t xml:space="preserve">que </w:t>
      </w:r>
      <w:r w:rsidRPr="00AA59B5">
        <w:rPr>
          <w:lang w:val="es-ES"/>
        </w:rPr>
        <w:t>representan</w:t>
      </w:r>
      <w:r w:rsidR="007B2DBA" w:rsidRPr="00AA59B5">
        <w:rPr>
          <w:lang w:val="es-ES"/>
        </w:rPr>
        <w:t xml:space="preserve"> los </w:t>
      </w:r>
      <w:proofErr w:type="spellStart"/>
      <w:r w:rsidR="007B2DBA" w:rsidRPr="00AA59B5">
        <w:rPr>
          <w:lang w:val="es-ES"/>
        </w:rPr>
        <w:t>MSC</w:t>
      </w:r>
      <w:r w:rsidRPr="00AA59B5">
        <w:rPr>
          <w:lang w:val="es-ES"/>
        </w:rPr>
        <w:t>s</w:t>
      </w:r>
      <w:proofErr w:type="spellEnd"/>
      <w:r w:rsidR="007B2DBA" w:rsidRPr="00AA59B5">
        <w:rPr>
          <w:lang w:val="es-ES"/>
        </w:rPr>
        <w:t xml:space="preserve"> de la </w:t>
      </w:r>
      <w:proofErr w:type="spellStart"/>
      <w:r w:rsidR="007B2DBA" w:rsidRPr="00AA59B5">
        <w:rPr>
          <w:lang w:val="es-ES"/>
        </w:rPr>
        <w:t>inicializaci</w:t>
      </w:r>
      <w:proofErr w:type="spellEnd"/>
      <w:r w:rsidR="00AA59B5" w:rsidRPr="00AA59B5">
        <w:rPr>
          <w:lang w:val="es-ES"/>
        </w:rPr>
        <w:t>\</w:t>
      </w:r>
      <w:r w:rsidR="00B379AA">
        <w:rPr>
          <w:lang w:val="es-ES"/>
        </w:rPr>
        <w:t>'</w:t>
      </w:r>
      <w:proofErr w:type="spellStart"/>
      <w:r w:rsidR="00AA59B5" w:rsidRPr="00AA59B5">
        <w:rPr>
          <w:lang w:val="es-ES"/>
        </w:rPr>
        <w:t>o</w:t>
      </w:r>
      <w:r w:rsidR="007B2DBA" w:rsidRPr="00AA59B5">
        <w:rPr>
          <w:lang w:val="es-ES"/>
        </w:rPr>
        <w:t>n</w:t>
      </w:r>
      <w:proofErr w:type="spellEnd"/>
      <w:r w:rsidR="007B2DBA" w:rsidRPr="00AA59B5">
        <w:rPr>
          <w:lang w:val="es-ES"/>
        </w:rPr>
        <w:t xml:space="preserve"> del sistema cuando</w:t>
      </w:r>
      <w:r w:rsidR="00A03271" w:rsidRPr="00AA59B5">
        <w:rPr>
          <w:lang w:val="es-ES"/>
        </w:rPr>
        <w:t xml:space="preserve"> </w:t>
      </w:r>
      <w:r w:rsidR="00AA59B5" w:rsidRPr="00AA59B5">
        <w:rPr>
          <w:lang w:val="es-ES"/>
        </w:rPr>
        <w:t>\</w:t>
      </w:r>
      <w:r w:rsidR="00B379AA">
        <w:rPr>
          <w:lang w:val="es-ES"/>
        </w:rPr>
        <w:t>'</w:t>
      </w:r>
      <w:r w:rsidR="00AA59B5" w:rsidRPr="00AA59B5">
        <w:rPr>
          <w:lang w:val="es-ES"/>
        </w:rPr>
        <w:t>e</w:t>
      </w:r>
      <w:r w:rsidR="00A03271" w:rsidRPr="00AA59B5">
        <w:rPr>
          <w:lang w:val="es-ES"/>
        </w:rPr>
        <w:t>ste</w:t>
      </w:r>
      <w:r w:rsidR="007B2DBA" w:rsidRPr="00AA59B5">
        <w:rPr>
          <w:lang w:val="es-ES"/>
        </w:rPr>
        <w:t xml:space="preserve"> empieza por primera vez. </w:t>
      </w:r>
      <w:r w:rsidR="007B2DBA" w:rsidRPr="00AA59B5">
        <w:rPr>
          <w:lang w:val="en-US"/>
        </w:rPr>
        <w:t xml:space="preserve">Los </w:t>
      </w:r>
      <w:proofErr w:type="spellStart"/>
      <w:r w:rsidR="007B2DBA" w:rsidRPr="00AA59B5">
        <w:rPr>
          <w:lang w:val="en-US"/>
        </w:rPr>
        <w:t>requerimientos</w:t>
      </w:r>
      <w:proofErr w:type="spellEnd"/>
      <w:r w:rsidR="007B2DBA" w:rsidRPr="00AA59B5">
        <w:rPr>
          <w:lang w:val="en-US"/>
        </w:rPr>
        <w:t xml:space="preserve"> </w:t>
      </w:r>
      <w:proofErr w:type="gramStart"/>
      <w:r w:rsidR="007B2DBA" w:rsidRPr="00AA59B5">
        <w:rPr>
          <w:lang w:val="en-US"/>
        </w:rPr>
        <w:t>del</w:t>
      </w:r>
      <w:proofErr w:type="gramEnd"/>
      <w:r w:rsidR="007B2DBA" w:rsidRPr="00AA59B5">
        <w:rPr>
          <w:lang w:val="en-US"/>
        </w:rPr>
        <w:t xml:space="preserve"> </w:t>
      </w:r>
      <w:proofErr w:type="spellStart"/>
      <w:r w:rsidR="007B2DBA" w:rsidRPr="00AA59B5">
        <w:rPr>
          <w:lang w:val="en-US"/>
        </w:rPr>
        <w:t>sistema</w:t>
      </w:r>
      <w:proofErr w:type="spellEnd"/>
      <w:r w:rsidR="007B2DBA" w:rsidRPr="00AA59B5">
        <w:rPr>
          <w:lang w:val="en-US"/>
        </w:rPr>
        <w:t xml:space="preserve"> </w:t>
      </w:r>
      <w:proofErr w:type="spellStart"/>
      <w:r w:rsidR="007B2DBA" w:rsidRPr="00AA59B5">
        <w:rPr>
          <w:lang w:val="en-US"/>
        </w:rPr>
        <w:t>consisten</w:t>
      </w:r>
      <w:proofErr w:type="spellEnd"/>
      <w:r w:rsidR="007B2DBA" w:rsidRPr="00AA59B5">
        <w:rPr>
          <w:lang w:val="en-US"/>
        </w:rPr>
        <w:t xml:space="preserve"> </w:t>
      </w:r>
      <w:proofErr w:type="spellStart"/>
      <w:r w:rsidR="007B2DBA" w:rsidRPr="00AA59B5">
        <w:rPr>
          <w:lang w:val="en-US"/>
        </w:rPr>
        <w:t>en</w:t>
      </w:r>
      <w:proofErr w:type="spellEnd"/>
      <w:r w:rsidR="007B2DBA" w:rsidRPr="00AA59B5">
        <w:rPr>
          <w:lang w:val="en-US"/>
        </w:rPr>
        <w:t xml:space="preserve"> lo </w:t>
      </w:r>
      <w:proofErr w:type="spellStart"/>
      <w:r w:rsidR="007B2DBA" w:rsidRPr="00AA59B5">
        <w:rPr>
          <w:lang w:val="en-US"/>
        </w:rPr>
        <w:t>siguiente</w:t>
      </w:r>
      <w:proofErr w:type="spellEnd"/>
      <w:r w:rsidR="007B2DBA" w:rsidRPr="00AA59B5">
        <w:rPr>
          <w:lang w:val="en-US"/>
        </w:rPr>
        <w:t>:</w:t>
      </w:r>
    </w:p>
    <w:p w:rsidR="007B2DBA" w:rsidRPr="00AA59B5" w:rsidRDefault="007B2DBA" w:rsidP="00AA099A">
      <w:pPr>
        <w:pStyle w:val="Prrafodelista"/>
        <w:numPr>
          <w:ilvl w:val="0"/>
          <w:numId w:val="48"/>
        </w:numPr>
        <w:jc w:val="both"/>
        <w:rPr>
          <w:lang w:val="es-ES"/>
        </w:rPr>
      </w:pPr>
      <w:r w:rsidRPr="00AA59B5">
        <w:rPr>
          <w:lang w:val="es-ES"/>
        </w:rPr>
        <w:t>El sistema debe de tener por lo menos una entrada y una salida principal.</w:t>
      </w:r>
    </w:p>
    <w:p w:rsidR="007B2DBA" w:rsidRPr="00AA59B5" w:rsidRDefault="007B2DBA" w:rsidP="00AA099A">
      <w:pPr>
        <w:pStyle w:val="Prrafodelista"/>
        <w:numPr>
          <w:ilvl w:val="0"/>
          <w:numId w:val="48"/>
        </w:numPr>
        <w:jc w:val="both"/>
        <w:rPr>
          <w:lang w:val="es-ES"/>
        </w:rPr>
      </w:pPr>
      <w:r w:rsidRPr="00AA59B5">
        <w:rPr>
          <w:lang w:val="es-ES"/>
        </w:rPr>
        <w:t>Cada entrada y salida principal debe de tener su conjunto de sensores para gestionar el acceso o salida del usuario del sistema, una c</w:t>
      </w:r>
      <w:r w:rsidR="00AA59B5" w:rsidRPr="00AA59B5">
        <w:rPr>
          <w:lang w:val="es-ES"/>
        </w:rPr>
        <w:t>\</w:t>
      </w:r>
      <w:r w:rsidR="00B379AA">
        <w:rPr>
          <w:lang w:val="es-ES"/>
        </w:rPr>
        <w:t>'</w:t>
      </w:r>
      <w:r w:rsidR="00AA59B5" w:rsidRPr="00AA59B5">
        <w:rPr>
          <w:lang w:val="es-ES"/>
        </w:rPr>
        <w:t>a</w:t>
      </w:r>
      <w:r w:rsidRPr="00AA59B5">
        <w:rPr>
          <w:lang w:val="es-ES"/>
        </w:rPr>
        <w:t xml:space="preserve">mara la cual retorna el valor de la placa del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y un lector de </w:t>
      </w:r>
      <w:proofErr w:type="spellStart"/>
      <w:r w:rsidRPr="00AA59B5">
        <w:rPr>
          <w:lang w:val="es-ES"/>
        </w:rPr>
        <w:t>carn</w:t>
      </w:r>
      <w:proofErr w:type="spellEnd"/>
      <w:r w:rsidR="00AA59B5" w:rsidRPr="00AA59B5">
        <w:rPr>
          <w:lang w:val="es-ES"/>
        </w:rPr>
        <w:t>\</w:t>
      </w:r>
      <w:r w:rsidR="00B379AA">
        <w:rPr>
          <w:lang w:val="es-ES"/>
        </w:rPr>
        <w:t>'</w:t>
      </w:r>
      <w:r w:rsidR="00AA59B5" w:rsidRPr="00AA59B5">
        <w:rPr>
          <w:lang w:val="es-ES"/>
        </w:rPr>
        <w:t>e</w:t>
      </w:r>
      <w:r w:rsidRPr="00AA59B5">
        <w:rPr>
          <w:lang w:val="es-ES"/>
        </w:rPr>
        <w:t>s.</w:t>
      </w:r>
    </w:p>
    <w:p w:rsidR="007B2DBA" w:rsidRPr="00AA59B5" w:rsidRDefault="007B2DBA" w:rsidP="00AA099A">
      <w:pPr>
        <w:pStyle w:val="Prrafodelista"/>
        <w:numPr>
          <w:ilvl w:val="0"/>
          <w:numId w:val="48"/>
        </w:numPr>
        <w:jc w:val="both"/>
        <w:rPr>
          <w:lang w:val="es-ES"/>
        </w:rPr>
      </w:pPr>
      <w:r w:rsidRPr="00AA59B5">
        <w:rPr>
          <w:lang w:val="es-ES"/>
        </w:rPr>
        <w:lastRenderedPageBreak/>
        <w:t>Todo el sistema tiene por</w:t>
      </w:r>
      <w:r w:rsidR="00A03271" w:rsidRPr="00AA59B5">
        <w:rPr>
          <w:lang w:val="es-ES"/>
        </w:rPr>
        <w:t xml:space="preserve"> lo menos una zona y su respectivo</w:t>
      </w:r>
      <w:r w:rsidRPr="00AA59B5">
        <w:rPr>
          <w:lang w:val="es-ES"/>
        </w:rPr>
        <w:t xml:space="preserve"> controlador. La zona cuenta con sus </w:t>
      </w:r>
      <w:r w:rsidR="001772BF" w:rsidRPr="00AA59B5">
        <w:rPr>
          <w:lang w:val="es-ES"/>
        </w:rPr>
        <w:t>respectivos</w:t>
      </w:r>
      <w:r w:rsidRPr="00AA59B5">
        <w:rPr>
          <w:lang w:val="es-ES"/>
        </w:rPr>
        <w:t xml:space="preserve"> sensores para indicar si un </w:t>
      </w:r>
      <w:proofErr w:type="spellStart"/>
      <w:r w:rsidRPr="00AA59B5">
        <w:rPr>
          <w:lang w:val="es-ES"/>
        </w:rPr>
        <w:t>veh</w:t>
      </w:r>
      <w:proofErr w:type="spellEnd"/>
      <w:r w:rsidR="00AA59B5" w:rsidRPr="00AA59B5">
        <w:rPr>
          <w:lang w:val="es-ES"/>
        </w:rPr>
        <w:t>\</w:t>
      </w:r>
      <w:r w:rsidR="00B379AA">
        <w:rPr>
          <w:lang w:val="es-ES"/>
        </w:rPr>
        <w:t>'</w:t>
      </w:r>
      <w:proofErr w:type="spellStart"/>
      <w:r w:rsidR="00AA59B5" w:rsidRPr="00AA59B5">
        <w:rPr>
          <w:lang w:val="es-ES"/>
        </w:rPr>
        <w:t>i</w:t>
      </w:r>
      <w:r w:rsidRPr="00AA59B5">
        <w:rPr>
          <w:lang w:val="es-ES"/>
        </w:rPr>
        <w:t>culo</w:t>
      </w:r>
      <w:proofErr w:type="spellEnd"/>
      <w:r w:rsidRPr="00AA59B5">
        <w:rPr>
          <w:lang w:val="es-ES"/>
        </w:rPr>
        <w:t xml:space="preserve"> ha ingresado o salido de dicha zona.</w:t>
      </w:r>
    </w:p>
    <w:p w:rsidR="00D1459F" w:rsidRPr="00AA59B5" w:rsidRDefault="007B2DBA" w:rsidP="00AA099A">
      <w:pPr>
        <w:pStyle w:val="Prrafodelista"/>
        <w:numPr>
          <w:ilvl w:val="0"/>
          <w:numId w:val="48"/>
        </w:numPr>
        <w:jc w:val="both"/>
        <w:rPr>
          <w:lang w:val="es-ES"/>
        </w:rPr>
      </w:pPr>
      <w:r w:rsidRPr="00AA59B5">
        <w:rPr>
          <w:lang w:val="es-ES"/>
        </w:rPr>
        <w:t>Cuenta con un repositorio de datos donde se encuentran los c</w:t>
      </w:r>
      <w:r w:rsidR="00AA59B5" w:rsidRPr="00AA59B5">
        <w:rPr>
          <w:lang w:val="es-ES"/>
        </w:rPr>
        <w:t>\</w:t>
      </w:r>
      <w:r w:rsidR="00B379AA">
        <w:rPr>
          <w:lang w:val="es-ES"/>
        </w:rPr>
        <w:t>'</w:t>
      </w:r>
      <w:proofErr w:type="spellStart"/>
      <w:r w:rsidR="00AA59B5" w:rsidRPr="00AA59B5">
        <w:rPr>
          <w:lang w:val="es-ES"/>
        </w:rPr>
        <w:t>o</w:t>
      </w:r>
      <w:r w:rsidRPr="00AA59B5">
        <w:rPr>
          <w:lang w:val="es-ES"/>
        </w:rPr>
        <w:t>digos</w:t>
      </w:r>
      <w:proofErr w:type="spellEnd"/>
      <w:r w:rsidRPr="00AA59B5">
        <w:rPr>
          <w:lang w:val="es-ES"/>
        </w:rPr>
        <w:t xml:space="preserve"> y </w:t>
      </w:r>
      <w:r w:rsidR="00F82B05" w:rsidRPr="00AA59B5">
        <w:rPr>
          <w:lang w:val="es-ES"/>
        </w:rPr>
        <w:t xml:space="preserve">sus </w:t>
      </w:r>
      <w:r w:rsidRPr="00AA59B5">
        <w:rPr>
          <w:lang w:val="es-ES"/>
        </w:rPr>
        <w:t xml:space="preserve">placas </w:t>
      </w:r>
      <w:r w:rsidR="00226388" w:rsidRPr="00AA59B5">
        <w:rPr>
          <w:lang w:val="es-ES"/>
        </w:rPr>
        <w:t xml:space="preserve">asociadas que </w:t>
      </w:r>
      <w:proofErr w:type="spellStart"/>
      <w:r w:rsidR="00226388" w:rsidRPr="00AA59B5">
        <w:rPr>
          <w:lang w:val="es-ES"/>
        </w:rPr>
        <w:t>est</w:t>
      </w:r>
      <w:proofErr w:type="spellEnd"/>
      <w:r w:rsidR="00AA59B5" w:rsidRPr="00AA59B5">
        <w:rPr>
          <w:lang w:val="es-ES"/>
        </w:rPr>
        <w:t>\</w:t>
      </w:r>
      <w:r w:rsidR="00B379AA">
        <w:rPr>
          <w:lang w:val="es-ES"/>
        </w:rPr>
        <w:t>'</w:t>
      </w:r>
      <w:proofErr w:type="spellStart"/>
      <w:r w:rsidR="00AA59B5" w:rsidRPr="00AA59B5">
        <w:rPr>
          <w:lang w:val="es-ES"/>
        </w:rPr>
        <w:t>a</w:t>
      </w:r>
      <w:r w:rsidR="00226388" w:rsidRPr="00AA59B5">
        <w:rPr>
          <w:lang w:val="es-ES"/>
        </w:rPr>
        <w:t>n</w:t>
      </w:r>
      <w:proofErr w:type="spellEnd"/>
      <w:r w:rsidR="00226388" w:rsidRPr="00AA59B5">
        <w:rPr>
          <w:lang w:val="es-ES"/>
        </w:rPr>
        <w:t xml:space="preserve"> autorizadas para el acceso o salida del sistema de parqueo de la PUJC.</w:t>
      </w:r>
    </w:p>
    <w:p w:rsidR="007B2DBA" w:rsidRPr="00AA59B5" w:rsidRDefault="00D1459F" w:rsidP="00AA099A">
      <w:pPr>
        <w:ind w:left="360"/>
        <w:jc w:val="both"/>
        <w:rPr>
          <w:lang w:val="en-US" w:eastAsia="es-ES"/>
        </w:rPr>
      </w:pPr>
      <w:r w:rsidRPr="00AA59B5">
        <w:rPr>
          <w:lang w:val="es-ES" w:eastAsia="es-ES"/>
        </w:rPr>
        <w:t xml:space="preserve"> </w:t>
      </w:r>
      <w:r w:rsidRPr="00AA59B5">
        <w:rPr>
          <w:noProof/>
          <w:lang w:val="es-ES" w:eastAsia="es-ES"/>
        </w:rPr>
        <w:drawing>
          <wp:inline distT="0" distB="0" distL="0" distR="0" wp14:anchorId="7E6A74D9" wp14:editId="5511B7CB">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AA59B5" w:rsidRDefault="00D1459F" w:rsidP="00AA099A">
      <w:pPr>
        <w:ind w:left="360"/>
        <w:jc w:val="center"/>
        <w:rPr>
          <w:lang w:val="es-ES" w:eastAsia="es-ES"/>
        </w:rPr>
      </w:pPr>
      <w:r w:rsidRPr="00AA59B5">
        <w:rPr>
          <w:lang w:val="es-ES" w:eastAsia="es-ES"/>
        </w:rPr>
        <w:t xml:space="preserve">Figura </w:t>
      </w:r>
      <w:r w:rsidR="00C70C5B" w:rsidRPr="00AA59B5">
        <w:rPr>
          <w:lang w:val="es-ES" w:eastAsia="es-ES"/>
        </w:rPr>
        <w:t>5</w:t>
      </w:r>
      <w:r w:rsidRPr="00AA59B5">
        <w:rPr>
          <w:lang w:val="es-ES" w:eastAsia="es-ES"/>
        </w:rPr>
        <w:t xml:space="preserve">. </w:t>
      </w:r>
      <w:proofErr w:type="spellStart"/>
      <w:r w:rsidRPr="00AA59B5">
        <w:rPr>
          <w:lang w:val="es-ES" w:eastAsia="es-ES"/>
        </w:rPr>
        <w:t>Inicializaci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Pr="00AA59B5">
        <w:rPr>
          <w:lang w:val="es-ES" w:eastAsia="es-ES"/>
        </w:rPr>
        <w:t>n</w:t>
      </w:r>
      <w:proofErr w:type="spellEnd"/>
      <w:r w:rsidRPr="00AA59B5">
        <w:rPr>
          <w:lang w:val="es-ES" w:eastAsia="es-ES"/>
        </w:rPr>
        <w:t xml:space="preserve"> entrada y salida principal del sistema</w:t>
      </w:r>
    </w:p>
    <w:p w:rsidR="001772BF" w:rsidRPr="00AA59B5" w:rsidRDefault="00D1459F" w:rsidP="000672D0">
      <w:pPr>
        <w:ind w:left="360"/>
        <w:jc w:val="both"/>
        <w:rPr>
          <w:lang w:val="es-ES" w:eastAsia="es-ES"/>
        </w:rPr>
      </w:pPr>
      <w:r w:rsidRPr="00AA59B5">
        <w:rPr>
          <w:lang w:val="es-ES" w:eastAsia="es-ES"/>
        </w:rPr>
        <w:t>La figu</w:t>
      </w:r>
      <w:r w:rsidR="00F82B05" w:rsidRPr="00AA59B5">
        <w:rPr>
          <w:lang w:val="es-ES" w:eastAsia="es-ES"/>
        </w:rPr>
        <w:t xml:space="preserve">ra </w:t>
      </w:r>
      <w:r w:rsidR="00C70C5B" w:rsidRPr="00AA59B5">
        <w:rPr>
          <w:lang w:val="es-ES" w:eastAsia="es-ES"/>
        </w:rPr>
        <w:t>5</w:t>
      </w:r>
      <w:r w:rsidR="00F82B05" w:rsidRPr="00AA59B5">
        <w:rPr>
          <w:lang w:val="es-ES" w:eastAsia="es-ES"/>
        </w:rPr>
        <w:t xml:space="preserve">, detalla la </w:t>
      </w:r>
      <w:proofErr w:type="spellStart"/>
      <w:r w:rsidR="00F82B05" w:rsidRPr="00AA59B5">
        <w:rPr>
          <w:lang w:val="es-ES" w:eastAsia="es-ES"/>
        </w:rPr>
        <w:t>interacci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F82B05" w:rsidRPr="00AA59B5">
        <w:rPr>
          <w:lang w:val="es-ES" w:eastAsia="es-ES"/>
        </w:rPr>
        <w:t>n</w:t>
      </w:r>
      <w:proofErr w:type="spellEnd"/>
      <w:r w:rsidR="00F82B05" w:rsidRPr="00AA59B5">
        <w:rPr>
          <w:lang w:val="es-ES" w:eastAsia="es-ES"/>
        </w:rPr>
        <w:t xml:space="preserve"> entre procesos del bloque ParkingLotSystem y los procesos del bloque </w:t>
      </w:r>
      <w:proofErr w:type="spellStart"/>
      <w:r w:rsidR="00F82B05" w:rsidRPr="00AA59B5">
        <w:rPr>
          <w:lang w:val="es-ES" w:eastAsia="es-ES"/>
        </w:rPr>
        <w:t>UnmolededProcesses</w:t>
      </w:r>
      <w:proofErr w:type="spellEnd"/>
      <w:r w:rsidR="00F82B05" w:rsidRPr="00AA59B5">
        <w:rPr>
          <w:lang w:val="es-ES" w:eastAsia="es-ES"/>
        </w:rPr>
        <w:t>. Inicialmente el sistema contiene una instancia</w:t>
      </w:r>
      <w:r w:rsidR="001772BF" w:rsidRPr="00AA59B5">
        <w:rPr>
          <w:lang w:val="es-ES" w:eastAsia="es-ES"/>
        </w:rPr>
        <w:t xml:space="preserve"> </w:t>
      </w:r>
      <w:r w:rsidR="00F82B05" w:rsidRPr="00AA59B5">
        <w:rPr>
          <w:lang w:val="es-ES" w:eastAsia="es-ES"/>
        </w:rPr>
        <w:t xml:space="preserve">de cada </w:t>
      </w:r>
      <w:r w:rsidR="000672D0" w:rsidRPr="00AA59B5">
        <w:rPr>
          <w:lang w:val="es-ES" w:eastAsia="es-ES"/>
        </w:rPr>
        <w:t xml:space="preserve">uno de los </w:t>
      </w:r>
      <w:r w:rsidR="00F82B05" w:rsidRPr="00AA59B5">
        <w:rPr>
          <w:lang w:val="es-ES" w:eastAsia="es-ES"/>
        </w:rPr>
        <w:t xml:space="preserve">proceso </w:t>
      </w:r>
      <w:r w:rsidR="00E12445" w:rsidRPr="00AA59B5">
        <w:rPr>
          <w:lang w:val="es-ES" w:eastAsia="es-ES"/>
        </w:rPr>
        <w:t>de la</w:t>
      </w:r>
      <w:r w:rsidR="00F82B05" w:rsidRPr="00AA59B5">
        <w:rPr>
          <w:lang w:val="es-ES" w:eastAsia="es-ES"/>
        </w:rPr>
        <w:t xml:space="preserve"> figura 3.</w:t>
      </w:r>
      <w:r w:rsidR="001772BF" w:rsidRPr="00AA59B5">
        <w:rPr>
          <w:lang w:val="es-ES" w:eastAsia="es-ES"/>
        </w:rPr>
        <w:t xml:space="preserve"> El proceso </w:t>
      </w:r>
      <w:proofErr w:type="spellStart"/>
      <w:r w:rsidR="001772BF" w:rsidRPr="00AA59B5">
        <w:rPr>
          <w:lang w:val="es-ES" w:eastAsia="es-ES"/>
        </w:rPr>
        <w:t>pMainSystemManager</w:t>
      </w:r>
      <w:proofErr w:type="spellEnd"/>
      <w:r w:rsidR="001772BF" w:rsidRPr="00AA59B5">
        <w:rPr>
          <w:lang w:val="es-ES" w:eastAsia="es-ES"/>
        </w:rPr>
        <w:t xml:space="preserve"> se encarga de asociar </w:t>
      </w:r>
      <w:r w:rsidR="002241EB" w:rsidRPr="00AA59B5">
        <w:rPr>
          <w:lang w:val="es-ES" w:eastAsia="es-ES"/>
        </w:rPr>
        <w:t xml:space="preserve">el proceso </w:t>
      </w:r>
      <w:proofErr w:type="spellStart"/>
      <w:r w:rsidR="002241EB" w:rsidRPr="00AA59B5">
        <w:rPr>
          <w:lang w:val="es-ES" w:eastAsia="es-ES"/>
        </w:rPr>
        <w:t>pEntryNOut_Way</w:t>
      </w:r>
      <w:proofErr w:type="spellEnd"/>
      <w:r w:rsidR="0046400E" w:rsidRPr="00AA59B5">
        <w:rPr>
          <w:lang w:val="es-ES" w:eastAsia="es-ES"/>
        </w:rPr>
        <w:t xml:space="preserve"> a s</w:t>
      </w:r>
      <w:r w:rsidR="000672D0" w:rsidRPr="00AA59B5">
        <w:rPr>
          <w:lang w:val="es-ES" w:eastAsia="es-ES"/>
        </w:rPr>
        <w:t>u tabla de entradas principales;</w:t>
      </w:r>
      <w:r w:rsidR="0046400E" w:rsidRPr="00AA59B5">
        <w:rPr>
          <w:lang w:val="es-ES" w:eastAsia="es-ES"/>
        </w:rPr>
        <w:t xml:space="preserve"> para ello </w:t>
      </w:r>
      <w:proofErr w:type="spellStart"/>
      <w:r w:rsidR="0046400E" w:rsidRPr="00AA59B5">
        <w:rPr>
          <w:lang w:val="es-ES" w:eastAsia="es-ES"/>
        </w:rPr>
        <w:t>env</w:t>
      </w:r>
      <w:proofErr w:type="spellEnd"/>
      <w:r w:rsidR="00AA59B5" w:rsidRPr="00AA59B5">
        <w:rPr>
          <w:lang w:val="es-ES" w:eastAsia="es-ES"/>
        </w:rPr>
        <w:t>\</w:t>
      </w:r>
      <w:r w:rsidR="00B379AA">
        <w:rPr>
          <w:lang w:val="es-ES" w:eastAsia="es-ES"/>
        </w:rPr>
        <w:t>'</w:t>
      </w:r>
      <w:proofErr w:type="spellStart"/>
      <w:r w:rsidR="00AA59B5" w:rsidRPr="00AA59B5">
        <w:rPr>
          <w:lang w:val="es-ES" w:eastAsia="es-ES"/>
        </w:rPr>
        <w:t>i</w:t>
      </w:r>
      <w:r w:rsidR="0046400E" w:rsidRPr="00AA59B5">
        <w:rPr>
          <w:lang w:val="es-ES" w:eastAsia="es-ES"/>
        </w:rPr>
        <w:t>a</w:t>
      </w:r>
      <w:proofErr w:type="spellEnd"/>
      <w:r w:rsidR="0046400E" w:rsidRPr="00AA59B5">
        <w:rPr>
          <w:lang w:val="es-ES" w:eastAsia="es-ES"/>
        </w:rPr>
        <w:t xml:space="preserve"> una se</w:t>
      </w:r>
      <w:r w:rsidR="00AA59B5" w:rsidRPr="00AA59B5">
        <w:rPr>
          <w:lang w:val="es-ES" w:eastAsia="es-ES"/>
        </w:rPr>
        <w:t>\~</w:t>
      </w:r>
      <w:proofErr w:type="spellStart"/>
      <w:r w:rsidR="00AA59B5" w:rsidRPr="00AA59B5">
        <w:rPr>
          <w:lang w:val="es-ES" w:eastAsia="es-ES"/>
        </w:rPr>
        <w:t>n</w:t>
      </w:r>
      <w:r w:rsidR="0046400E" w:rsidRPr="00AA59B5">
        <w:rPr>
          <w:lang w:val="es-ES" w:eastAsia="es-ES"/>
        </w:rPr>
        <w:t>al</w:t>
      </w:r>
      <w:proofErr w:type="spellEnd"/>
      <w:r w:rsidR="0046400E" w:rsidRPr="00AA59B5">
        <w:rPr>
          <w:lang w:val="es-ES" w:eastAsia="es-ES"/>
        </w:rPr>
        <w:t xml:space="preserve"> llamada </w:t>
      </w:r>
      <w:proofErr w:type="spellStart"/>
      <w:r w:rsidR="0046400E" w:rsidRPr="00AA59B5">
        <w:rPr>
          <w:lang w:val="es-ES" w:eastAsia="es-ES"/>
        </w:rPr>
        <w:t>sInitEntr</w:t>
      </w:r>
      <w:r w:rsidR="000672D0" w:rsidRPr="00AA59B5">
        <w:rPr>
          <w:lang w:val="es-ES" w:eastAsia="es-ES"/>
        </w:rPr>
        <w:t>yWay_i</w:t>
      </w:r>
      <w:proofErr w:type="spellEnd"/>
      <w:r w:rsidR="000672D0" w:rsidRPr="00AA59B5">
        <w:rPr>
          <w:lang w:val="es-ES" w:eastAsia="es-ES"/>
        </w:rPr>
        <w:t xml:space="preserve"> al proceso </w:t>
      </w:r>
      <w:proofErr w:type="spellStart"/>
      <w:r w:rsidR="000672D0" w:rsidRPr="00AA59B5">
        <w:rPr>
          <w:lang w:val="es-ES" w:eastAsia="es-ES"/>
        </w:rPr>
        <w:t>pEntryNOutWay</w:t>
      </w:r>
      <w:proofErr w:type="spellEnd"/>
      <w:r w:rsidR="000672D0" w:rsidRPr="00AA59B5">
        <w:rPr>
          <w:lang w:val="es-ES" w:eastAsia="es-ES"/>
        </w:rPr>
        <w:t>.</w:t>
      </w:r>
      <w:r w:rsidR="0046400E" w:rsidRPr="00AA59B5">
        <w:rPr>
          <w:lang w:val="es-ES" w:eastAsia="es-ES"/>
        </w:rPr>
        <w:t xml:space="preserve"> </w:t>
      </w:r>
      <w:r w:rsidR="000672D0" w:rsidRPr="00AA59B5">
        <w:rPr>
          <w:lang w:val="es-ES" w:eastAsia="es-ES"/>
        </w:rPr>
        <w:t>A</w:t>
      </w:r>
      <w:r w:rsidR="0046400E" w:rsidRPr="00AA59B5">
        <w:rPr>
          <w:lang w:val="es-ES" w:eastAsia="es-ES"/>
        </w:rPr>
        <w:t xml:space="preserve"> partir de esta solicitud lo que va </w:t>
      </w:r>
      <w:proofErr w:type="spellStart"/>
      <w:r w:rsidR="0046400E" w:rsidRPr="00AA59B5">
        <w:rPr>
          <w:lang w:val="es-ES" w:eastAsia="es-ES"/>
        </w:rPr>
        <w:t>ha</w:t>
      </w:r>
      <w:proofErr w:type="spellEnd"/>
      <w:r w:rsidR="0046400E" w:rsidRPr="00AA59B5">
        <w:rPr>
          <w:lang w:val="es-ES" w:eastAsia="es-ES"/>
        </w:rPr>
        <w:t xml:space="preserve"> pasar es que </w:t>
      </w:r>
      <w:r w:rsidR="00AA59B5" w:rsidRPr="00AA59B5">
        <w:rPr>
          <w:lang w:val="es-ES" w:eastAsia="es-ES"/>
        </w:rPr>
        <w:t>\</w:t>
      </w:r>
      <w:r w:rsidR="00B379AA">
        <w:rPr>
          <w:lang w:val="es-ES" w:eastAsia="es-ES"/>
        </w:rPr>
        <w:t>'</w:t>
      </w:r>
      <w:r w:rsidR="00AA59B5" w:rsidRPr="00AA59B5">
        <w:rPr>
          <w:lang w:val="es-ES" w:eastAsia="es-ES"/>
        </w:rPr>
        <w:t>e</w:t>
      </w:r>
      <w:r w:rsidR="0046400E" w:rsidRPr="00AA59B5">
        <w:rPr>
          <w:lang w:val="es-ES" w:eastAsia="es-ES"/>
        </w:rPr>
        <w:t xml:space="preserve">ste proceso necesita que se le sea </w:t>
      </w:r>
      <w:proofErr w:type="spellStart"/>
      <w:r w:rsidR="0046400E" w:rsidRPr="00AA59B5">
        <w:rPr>
          <w:lang w:val="es-ES" w:eastAsia="es-ES"/>
        </w:rPr>
        <w:t>asigando</w:t>
      </w:r>
      <w:proofErr w:type="spellEnd"/>
      <w:r w:rsidR="0046400E" w:rsidRPr="00AA59B5">
        <w:rPr>
          <w:lang w:val="es-ES" w:eastAsia="es-ES"/>
        </w:rPr>
        <w:t xml:space="preserve"> un lector de </w:t>
      </w:r>
      <w:proofErr w:type="spellStart"/>
      <w:r w:rsidR="0046400E" w:rsidRPr="00AA59B5">
        <w:rPr>
          <w:lang w:val="es-ES" w:eastAsia="es-ES"/>
        </w:rPr>
        <w:t>carn</w:t>
      </w:r>
      <w:proofErr w:type="spellEnd"/>
      <w:r w:rsidR="00AA59B5" w:rsidRPr="00AA59B5">
        <w:rPr>
          <w:lang w:val="es-ES" w:eastAsia="es-ES"/>
        </w:rPr>
        <w:t>\</w:t>
      </w:r>
      <w:r w:rsidR="00B379AA">
        <w:rPr>
          <w:lang w:val="es-ES" w:eastAsia="es-ES"/>
        </w:rPr>
        <w:t>'</w:t>
      </w:r>
      <w:r w:rsidR="00AA59B5" w:rsidRPr="00AA59B5">
        <w:rPr>
          <w:lang w:val="es-ES" w:eastAsia="es-ES"/>
        </w:rPr>
        <w:t>e</w:t>
      </w:r>
      <w:r w:rsidR="000672D0" w:rsidRPr="00AA59B5">
        <w:rPr>
          <w:lang w:val="es-ES" w:eastAsia="es-ES"/>
        </w:rPr>
        <w:t>s</w:t>
      </w:r>
      <w:r w:rsidR="0046400E" w:rsidRPr="00AA59B5">
        <w:rPr>
          <w:lang w:val="es-ES" w:eastAsia="es-ES"/>
        </w:rPr>
        <w:t xml:space="preserve">, </w:t>
      </w:r>
      <w:proofErr w:type="spellStart"/>
      <w:r w:rsidR="0046400E" w:rsidRPr="00AA59B5">
        <w:rPr>
          <w:lang w:val="es-ES" w:eastAsia="es-ES"/>
        </w:rPr>
        <w:t>pCardReader</w:t>
      </w:r>
      <w:proofErr w:type="spellEnd"/>
      <w:r w:rsidR="000672D0" w:rsidRPr="00AA59B5">
        <w:rPr>
          <w:lang w:val="es-ES" w:eastAsia="es-ES"/>
        </w:rPr>
        <w:t>,</w:t>
      </w:r>
      <w:r w:rsidR="0046400E" w:rsidRPr="00AA59B5">
        <w:rPr>
          <w:lang w:val="es-ES" w:eastAsia="es-ES"/>
        </w:rPr>
        <w:t xml:space="preserve"> y una c</w:t>
      </w:r>
      <w:r w:rsidR="00AA59B5" w:rsidRPr="00AA59B5">
        <w:rPr>
          <w:lang w:val="es-ES" w:eastAsia="es-ES"/>
        </w:rPr>
        <w:t>\</w:t>
      </w:r>
      <w:r w:rsidR="00B379AA">
        <w:rPr>
          <w:lang w:val="es-ES" w:eastAsia="es-ES"/>
        </w:rPr>
        <w:t>'</w:t>
      </w:r>
      <w:r w:rsidR="00AA59B5" w:rsidRPr="00AA59B5">
        <w:rPr>
          <w:lang w:val="es-ES" w:eastAsia="es-ES"/>
        </w:rPr>
        <w:t>a</w:t>
      </w:r>
      <w:r w:rsidR="0046400E" w:rsidRPr="00AA59B5">
        <w:rPr>
          <w:lang w:val="es-ES" w:eastAsia="es-ES"/>
        </w:rPr>
        <w:t xml:space="preserve">mara, </w:t>
      </w:r>
      <w:proofErr w:type="spellStart"/>
      <w:r w:rsidR="0046400E" w:rsidRPr="00AA59B5">
        <w:rPr>
          <w:lang w:val="es-ES" w:eastAsia="es-ES"/>
        </w:rPr>
        <w:t>pCamera</w:t>
      </w:r>
      <w:proofErr w:type="spellEnd"/>
      <w:r w:rsidR="0046400E" w:rsidRPr="00AA59B5">
        <w:rPr>
          <w:lang w:val="es-ES" w:eastAsia="es-ES"/>
        </w:rPr>
        <w:t xml:space="preserve">. El proceso que tiene la facultad de instanciar estos procesos es </w:t>
      </w:r>
      <w:proofErr w:type="spellStart"/>
      <w:r w:rsidR="0046400E" w:rsidRPr="00AA59B5">
        <w:rPr>
          <w:lang w:val="es-ES" w:eastAsia="es-ES"/>
        </w:rPr>
        <w:t>pCreatorCardReaderNCamera</w:t>
      </w:r>
      <w:proofErr w:type="spellEnd"/>
      <w:r w:rsidR="0046400E" w:rsidRPr="00AA59B5">
        <w:rPr>
          <w:lang w:val="es-ES" w:eastAsia="es-ES"/>
        </w:rPr>
        <w:t xml:space="preserve">, </w:t>
      </w:r>
      <w:r w:rsidR="000672D0" w:rsidRPr="00AA59B5">
        <w:rPr>
          <w:lang w:val="es-ES" w:eastAsia="es-ES"/>
        </w:rPr>
        <w:t xml:space="preserve">una vez </w:t>
      </w:r>
      <w:r w:rsidR="00AA59B5" w:rsidRPr="00AA59B5">
        <w:rPr>
          <w:lang w:val="es-ES" w:eastAsia="es-ES"/>
        </w:rPr>
        <w:t>\</w:t>
      </w:r>
      <w:r w:rsidR="00B379AA">
        <w:rPr>
          <w:lang w:val="es-ES" w:eastAsia="es-ES"/>
        </w:rPr>
        <w:t>'</w:t>
      </w:r>
      <w:r w:rsidR="00AA59B5" w:rsidRPr="00AA59B5">
        <w:rPr>
          <w:lang w:val="es-ES" w:eastAsia="es-ES"/>
        </w:rPr>
        <w:t>e</w:t>
      </w:r>
      <w:r w:rsidR="000672D0" w:rsidRPr="00AA59B5">
        <w:rPr>
          <w:lang w:val="es-ES" w:eastAsia="es-ES"/>
        </w:rPr>
        <w:t xml:space="preserve">ste proceso haya creado el lector de </w:t>
      </w:r>
      <w:proofErr w:type="spellStart"/>
      <w:r w:rsidR="000672D0" w:rsidRPr="00AA59B5">
        <w:rPr>
          <w:lang w:val="es-ES" w:eastAsia="es-ES"/>
        </w:rPr>
        <w:t>carn</w:t>
      </w:r>
      <w:proofErr w:type="spellEnd"/>
      <w:r w:rsidR="00AA59B5" w:rsidRPr="00AA59B5">
        <w:rPr>
          <w:lang w:val="es-ES" w:eastAsia="es-ES"/>
        </w:rPr>
        <w:t>\</w:t>
      </w:r>
      <w:r w:rsidR="00B379AA">
        <w:rPr>
          <w:lang w:val="es-ES" w:eastAsia="es-ES"/>
        </w:rPr>
        <w:t>'</w:t>
      </w:r>
      <w:r w:rsidR="00AA59B5" w:rsidRPr="00AA59B5">
        <w:rPr>
          <w:lang w:val="es-ES" w:eastAsia="es-ES"/>
        </w:rPr>
        <w:t>e</w:t>
      </w:r>
      <w:r w:rsidR="000672D0" w:rsidRPr="00AA59B5">
        <w:rPr>
          <w:lang w:val="es-ES" w:eastAsia="es-ES"/>
        </w:rPr>
        <w:t>s y la c</w:t>
      </w:r>
      <w:r w:rsidR="00AA59B5" w:rsidRPr="00AA59B5">
        <w:rPr>
          <w:lang w:val="es-ES" w:eastAsia="es-ES"/>
        </w:rPr>
        <w:t>\</w:t>
      </w:r>
      <w:r w:rsidR="00B379AA">
        <w:rPr>
          <w:lang w:val="es-ES" w:eastAsia="es-ES"/>
        </w:rPr>
        <w:t>'</w:t>
      </w:r>
      <w:r w:rsidR="00AA59B5" w:rsidRPr="00AA59B5">
        <w:rPr>
          <w:lang w:val="es-ES" w:eastAsia="es-ES"/>
        </w:rPr>
        <w:t>a</w:t>
      </w:r>
      <w:r w:rsidR="000672D0" w:rsidRPr="00AA59B5">
        <w:rPr>
          <w:lang w:val="es-ES" w:eastAsia="es-ES"/>
        </w:rPr>
        <w:t>mara, enviar</w:t>
      </w:r>
      <w:r w:rsidR="00AA59B5" w:rsidRPr="00AA59B5">
        <w:rPr>
          <w:lang w:val="es-ES" w:eastAsia="es-ES"/>
        </w:rPr>
        <w:t>\</w:t>
      </w:r>
      <w:r w:rsidR="00B379AA">
        <w:rPr>
          <w:lang w:val="es-ES" w:eastAsia="es-ES"/>
        </w:rPr>
        <w:t>'</w:t>
      </w:r>
      <w:r w:rsidR="00AA59B5" w:rsidRPr="00AA59B5">
        <w:rPr>
          <w:lang w:val="es-ES" w:eastAsia="es-ES"/>
        </w:rPr>
        <w:t>a</w:t>
      </w:r>
      <w:r w:rsidR="000672D0" w:rsidRPr="00AA59B5">
        <w:rPr>
          <w:lang w:val="es-ES" w:eastAsia="es-ES"/>
        </w:rPr>
        <w:t xml:space="preserve"> una se</w:t>
      </w:r>
      <w:r w:rsidR="00AA59B5" w:rsidRPr="00AA59B5">
        <w:rPr>
          <w:lang w:val="es-ES" w:eastAsia="es-ES"/>
        </w:rPr>
        <w:t>\~</w:t>
      </w:r>
      <w:proofErr w:type="spellStart"/>
      <w:r w:rsidR="00AA59B5" w:rsidRPr="00AA59B5">
        <w:rPr>
          <w:lang w:val="es-ES" w:eastAsia="es-ES"/>
        </w:rPr>
        <w:t>n</w:t>
      </w:r>
      <w:r w:rsidR="000672D0" w:rsidRPr="00AA59B5">
        <w:rPr>
          <w:lang w:val="es-ES" w:eastAsia="es-ES"/>
        </w:rPr>
        <w:t>al</w:t>
      </w:r>
      <w:proofErr w:type="spellEnd"/>
      <w:r w:rsidR="000672D0" w:rsidRPr="00AA59B5">
        <w:rPr>
          <w:lang w:val="es-ES" w:eastAsia="es-ES"/>
        </w:rPr>
        <w:t xml:space="preserve"> al proceso </w:t>
      </w:r>
      <w:proofErr w:type="spellStart"/>
      <w:r w:rsidR="000672D0" w:rsidRPr="00AA59B5">
        <w:rPr>
          <w:lang w:val="es-ES" w:eastAsia="es-ES"/>
        </w:rPr>
        <w:t>pEntryNOut_Way</w:t>
      </w:r>
      <w:proofErr w:type="spellEnd"/>
      <w:r w:rsidR="000672D0" w:rsidRPr="00AA59B5">
        <w:rPr>
          <w:lang w:val="es-ES" w:eastAsia="es-ES"/>
        </w:rPr>
        <w:t xml:space="preserve"> con los identificadores correspondientes. El proceso </w:t>
      </w:r>
      <w:proofErr w:type="spellStart"/>
      <w:r w:rsidR="000672D0" w:rsidRPr="00AA59B5">
        <w:rPr>
          <w:lang w:val="es-ES" w:eastAsia="es-ES"/>
        </w:rPr>
        <w:t>pMainSystemManager</w:t>
      </w:r>
      <w:proofErr w:type="spellEnd"/>
      <w:r w:rsidR="000672D0" w:rsidRPr="00AA59B5">
        <w:rPr>
          <w:lang w:val="es-ES" w:eastAsia="es-ES"/>
        </w:rPr>
        <w:t xml:space="preserve"> cuando reciba la se</w:t>
      </w:r>
      <w:r w:rsidR="00AA59B5" w:rsidRPr="00AA59B5">
        <w:rPr>
          <w:lang w:val="es-ES" w:eastAsia="es-ES"/>
        </w:rPr>
        <w:t>\~</w:t>
      </w:r>
      <w:proofErr w:type="spellStart"/>
      <w:r w:rsidR="00AA59B5" w:rsidRPr="00AA59B5">
        <w:rPr>
          <w:lang w:val="es-ES" w:eastAsia="es-ES"/>
        </w:rPr>
        <w:t>n</w:t>
      </w:r>
      <w:r w:rsidR="000672D0" w:rsidRPr="00AA59B5">
        <w:rPr>
          <w:lang w:val="es-ES" w:eastAsia="es-ES"/>
        </w:rPr>
        <w:t>al</w:t>
      </w:r>
      <w:proofErr w:type="spellEnd"/>
      <w:r w:rsidR="000672D0" w:rsidRPr="00AA59B5">
        <w:rPr>
          <w:lang w:val="es-ES" w:eastAsia="es-ES"/>
        </w:rPr>
        <w:t xml:space="preserve"> sOkEntryWay1 por parte de </w:t>
      </w:r>
      <w:proofErr w:type="spellStart"/>
      <w:r w:rsidR="000672D0" w:rsidRPr="00AA59B5">
        <w:rPr>
          <w:lang w:val="es-ES" w:eastAsia="es-ES"/>
        </w:rPr>
        <w:t>pEntryNOut_Way</w:t>
      </w:r>
      <w:proofErr w:type="spellEnd"/>
      <w:r w:rsidR="000672D0" w:rsidRPr="00AA59B5">
        <w:rPr>
          <w:lang w:val="es-ES" w:eastAsia="es-ES"/>
        </w:rPr>
        <w:t xml:space="preserve"> indica</w:t>
      </w:r>
      <w:r w:rsidR="00F52377" w:rsidRPr="00AA59B5">
        <w:rPr>
          <w:lang w:val="es-ES" w:eastAsia="es-ES"/>
        </w:rPr>
        <w:t>r</w:t>
      </w:r>
      <w:r w:rsidR="00AA59B5" w:rsidRPr="00AA59B5">
        <w:rPr>
          <w:lang w:val="es-ES" w:eastAsia="es-ES"/>
        </w:rPr>
        <w:t>\</w:t>
      </w:r>
      <w:r w:rsidR="00B379AA">
        <w:rPr>
          <w:lang w:val="es-ES" w:eastAsia="es-ES"/>
        </w:rPr>
        <w:t>'</w:t>
      </w:r>
      <w:r w:rsidR="00AA59B5" w:rsidRPr="00AA59B5">
        <w:rPr>
          <w:lang w:val="es-ES" w:eastAsia="es-ES"/>
        </w:rPr>
        <w:t>a</w:t>
      </w:r>
      <w:r w:rsidR="000672D0" w:rsidRPr="00AA59B5">
        <w:rPr>
          <w:lang w:val="es-ES" w:eastAsia="es-ES"/>
        </w:rPr>
        <w:t xml:space="preserve"> que la primera entrada principal ha sido exitosamente creada, entonces se procede a crear una salida principal. La </w:t>
      </w:r>
      <w:proofErr w:type="spellStart"/>
      <w:r w:rsidR="000672D0" w:rsidRPr="00AA59B5">
        <w:rPr>
          <w:lang w:val="es-ES" w:eastAsia="es-ES"/>
        </w:rPr>
        <w:t>interacci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0672D0" w:rsidRPr="00AA59B5">
        <w:rPr>
          <w:lang w:val="es-ES" w:eastAsia="es-ES"/>
        </w:rPr>
        <w:t>n</w:t>
      </w:r>
      <w:proofErr w:type="spellEnd"/>
      <w:r w:rsidR="000672D0" w:rsidRPr="00AA59B5">
        <w:rPr>
          <w:lang w:val="es-ES" w:eastAsia="es-ES"/>
        </w:rPr>
        <w:t xml:space="preserve"> de los procesos es muy parecida a la </w:t>
      </w:r>
      <w:proofErr w:type="spellStart"/>
      <w:r w:rsidR="000672D0" w:rsidRPr="00AA59B5">
        <w:rPr>
          <w:lang w:val="es-ES" w:eastAsia="es-ES"/>
        </w:rPr>
        <w:t>inicializaci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0672D0" w:rsidRPr="00AA59B5">
        <w:rPr>
          <w:lang w:val="es-ES" w:eastAsia="es-ES"/>
        </w:rPr>
        <w:t>n</w:t>
      </w:r>
      <w:proofErr w:type="spellEnd"/>
      <w:r w:rsidR="000672D0" w:rsidRPr="00AA59B5">
        <w:rPr>
          <w:lang w:val="es-ES" w:eastAsia="es-ES"/>
        </w:rPr>
        <w:t xml:space="preserve"> de la primera entrada principal, solo cambia que el proceso </w:t>
      </w:r>
      <w:proofErr w:type="spellStart"/>
      <w:r w:rsidR="000672D0" w:rsidRPr="00AA59B5">
        <w:rPr>
          <w:lang w:val="es-ES" w:eastAsia="es-ES"/>
        </w:rPr>
        <w:t>pMainSystemManager</w:t>
      </w:r>
      <w:proofErr w:type="spellEnd"/>
      <w:r w:rsidR="000672D0" w:rsidRPr="00AA59B5">
        <w:rPr>
          <w:lang w:val="es-ES" w:eastAsia="es-ES"/>
        </w:rPr>
        <w:t xml:space="preserve"> solicita al proceso </w:t>
      </w:r>
      <w:proofErr w:type="spellStart"/>
      <w:r w:rsidR="000672D0" w:rsidRPr="00AA59B5">
        <w:rPr>
          <w:lang w:val="es-ES" w:eastAsia="es-ES"/>
        </w:rPr>
        <w:t>pCreatorCardReaderNCamera</w:t>
      </w:r>
      <w:proofErr w:type="spellEnd"/>
      <w:r w:rsidR="000672D0" w:rsidRPr="00AA59B5">
        <w:rPr>
          <w:lang w:val="es-ES" w:eastAsia="es-ES"/>
        </w:rPr>
        <w:t xml:space="preserve"> instanciar un proceso </w:t>
      </w:r>
      <w:proofErr w:type="spellStart"/>
      <w:r w:rsidR="000672D0" w:rsidRPr="00AA59B5">
        <w:rPr>
          <w:lang w:val="es-ES" w:eastAsia="es-ES"/>
        </w:rPr>
        <w:t>pEntryNOut_Way</w:t>
      </w:r>
      <w:proofErr w:type="spellEnd"/>
      <w:r w:rsidR="000672D0" w:rsidRPr="00AA59B5">
        <w:rPr>
          <w:lang w:val="es-ES" w:eastAsia="es-ES"/>
        </w:rPr>
        <w:t xml:space="preserve"> y </w:t>
      </w:r>
      <w:proofErr w:type="spellStart"/>
      <w:r w:rsidR="000672D0" w:rsidRPr="00AA59B5">
        <w:rPr>
          <w:lang w:val="es-ES" w:eastAsia="es-ES"/>
        </w:rPr>
        <w:t>env</w:t>
      </w:r>
      <w:proofErr w:type="spellEnd"/>
      <w:r w:rsidR="00AA59B5" w:rsidRPr="00AA59B5">
        <w:rPr>
          <w:lang w:val="es-ES" w:eastAsia="es-ES"/>
        </w:rPr>
        <w:t>\</w:t>
      </w:r>
      <w:r w:rsidR="00B379AA">
        <w:rPr>
          <w:lang w:val="es-ES" w:eastAsia="es-ES"/>
        </w:rPr>
        <w:t>'</w:t>
      </w:r>
      <w:proofErr w:type="spellStart"/>
      <w:r w:rsidR="00AA59B5" w:rsidRPr="00AA59B5">
        <w:rPr>
          <w:lang w:val="es-ES" w:eastAsia="es-ES"/>
        </w:rPr>
        <w:t>i</w:t>
      </w:r>
      <w:r w:rsidR="000672D0" w:rsidRPr="00AA59B5">
        <w:rPr>
          <w:lang w:val="es-ES" w:eastAsia="es-ES"/>
        </w:rPr>
        <w:t>e</w:t>
      </w:r>
      <w:proofErr w:type="spellEnd"/>
      <w:r w:rsidR="000672D0" w:rsidRPr="00AA59B5">
        <w:rPr>
          <w:lang w:val="es-ES" w:eastAsia="es-ES"/>
        </w:rPr>
        <w:t xml:space="preserve"> la</w:t>
      </w:r>
      <w:r w:rsidR="00F52377" w:rsidRPr="00AA59B5">
        <w:rPr>
          <w:lang w:val="es-ES" w:eastAsia="es-ES"/>
        </w:rPr>
        <w:t xml:space="preserve"> se</w:t>
      </w:r>
      <w:r w:rsidR="00AA59B5" w:rsidRPr="00AA59B5">
        <w:rPr>
          <w:lang w:val="es-ES" w:eastAsia="es-ES"/>
        </w:rPr>
        <w:t>\~</w:t>
      </w:r>
      <w:proofErr w:type="spellStart"/>
      <w:r w:rsidR="00AA59B5" w:rsidRPr="00AA59B5">
        <w:rPr>
          <w:lang w:val="es-ES" w:eastAsia="es-ES"/>
        </w:rPr>
        <w:t>n</w:t>
      </w:r>
      <w:r w:rsidR="00F52377" w:rsidRPr="00AA59B5">
        <w:rPr>
          <w:lang w:val="es-ES" w:eastAsia="es-ES"/>
        </w:rPr>
        <w:t>al</w:t>
      </w:r>
      <w:proofErr w:type="spellEnd"/>
      <w:r w:rsidR="00F52377" w:rsidRPr="00AA59B5">
        <w:rPr>
          <w:lang w:val="es-ES" w:eastAsia="es-ES"/>
        </w:rPr>
        <w:t xml:space="preserve"> correspondiente a este ú</w:t>
      </w:r>
      <w:r w:rsidR="000672D0" w:rsidRPr="00AA59B5">
        <w:rPr>
          <w:lang w:val="es-ES" w:eastAsia="es-ES"/>
        </w:rPr>
        <w:t>l</w:t>
      </w:r>
      <w:r w:rsidR="00F52377" w:rsidRPr="00AA59B5">
        <w:rPr>
          <w:lang w:val="es-ES" w:eastAsia="es-ES"/>
        </w:rPr>
        <w:t>tim</w:t>
      </w:r>
      <w:r w:rsidR="000672D0" w:rsidRPr="00AA59B5">
        <w:rPr>
          <w:lang w:val="es-ES" w:eastAsia="es-ES"/>
        </w:rPr>
        <w:t xml:space="preserve">o para que se le sea asociado un lector de </w:t>
      </w:r>
      <w:proofErr w:type="spellStart"/>
      <w:r w:rsidR="000672D0" w:rsidRPr="00AA59B5">
        <w:rPr>
          <w:lang w:val="es-ES" w:eastAsia="es-ES"/>
        </w:rPr>
        <w:t>carn</w:t>
      </w:r>
      <w:proofErr w:type="spellEnd"/>
      <w:r w:rsidR="00AA59B5" w:rsidRPr="00AA59B5">
        <w:rPr>
          <w:lang w:val="es-ES" w:eastAsia="es-ES"/>
        </w:rPr>
        <w:t>\</w:t>
      </w:r>
      <w:r w:rsidR="00B379AA">
        <w:rPr>
          <w:lang w:val="es-ES" w:eastAsia="es-ES"/>
        </w:rPr>
        <w:t>'</w:t>
      </w:r>
      <w:r w:rsidR="00AA59B5" w:rsidRPr="00AA59B5">
        <w:rPr>
          <w:lang w:val="es-ES" w:eastAsia="es-ES"/>
        </w:rPr>
        <w:t>e</w:t>
      </w:r>
      <w:r w:rsidR="000672D0" w:rsidRPr="00AA59B5">
        <w:rPr>
          <w:lang w:val="es-ES" w:eastAsia="es-ES"/>
        </w:rPr>
        <w:t>s y una c</w:t>
      </w:r>
      <w:r w:rsidR="00AA59B5" w:rsidRPr="00AA59B5">
        <w:rPr>
          <w:lang w:val="es-ES" w:eastAsia="es-ES"/>
        </w:rPr>
        <w:t>\</w:t>
      </w:r>
      <w:r w:rsidR="00B379AA">
        <w:rPr>
          <w:lang w:val="es-ES" w:eastAsia="es-ES"/>
        </w:rPr>
        <w:t>'</w:t>
      </w:r>
      <w:r w:rsidR="00AA59B5" w:rsidRPr="00AA59B5">
        <w:rPr>
          <w:lang w:val="es-ES" w:eastAsia="es-ES"/>
        </w:rPr>
        <w:t>a</w:t>
      </w:r>
      <w:r w:rsidR="000672D0" w:rsidRPr="00AA59B5">
        <w:rPr>
          <w:lang w:val="es-ES" w:eastAsia="es-ES"/>
        </w:rPr>
        <w:t xml:space="preserve">mara. El proceso de </w:t>
      </w:r>
      <w:proofErr w:type="spellStart"/>
      <w:r w:rsidR="000672D0" w:rsidRPr="00AA59B5">
        <w:rPr>
          <w:lang w:val="es-ES" w:eastAsia="es-ES"/>
        </w:rPr>
        <w:t>inicializaci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0672D0" w:rsidRPr="00AA59B5">
        <w:rPr>
          <w:lang w:val="es-ES" w:eastAsia="es-ES"/>
        </w:rPr>
        <w:t>n</w:t>
      </w:r>
      <w:proofErr w:type="spellEnd"/>
      <w:r w:rsidR="000672D0" w:rsidRPr="00AA59B5">
        <w:rPr>
          <w:lang w:val="es-ES" w:eastAsia="es-ES"/>
        </w:rPr>
        <w:t xml:space="preserve"> termina cuando </w:t>
      </w:r>
      <w:r w:rsidR="00F52377" w:rsidRPr="00AA59B5">
        <w:rPr>
          <w:lang w:val="es-ES" w:eastAsia="es-ES"/>
        </w:rPr>
        <w:t xml:space="preserve">el proceso de </w:t>
      </w:r>
      <w:proofErr w:type="spellStart"/>
      <w:r w:rsidR="00F52377" w:rsidRPr="00AA59B5">
        <w:rPr>
          <w:lang w:val="es-ES" w:eastAsia="es-ES"/>
        </w:rPr>
        <w:t>creaci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F52377" w:rsidRPr="00AA59B5">
        <w:rPr>
          <w:lang w:val="es-ES" w:eastAsia="es-ES"/>
        </w:rPr>
        <w:t>n</w:t>
      </w:r>
      <w:proofErr w:type="spellEnd"/>
      <w:r w:rsidR="00F52377" w:rsidRPr="00AA59B5">
        <w:rPr>
          <w:lang w:val="es-ES" w:eastAsia="es-ES"/>
        </w:rPr>
        <w:t xml:space="preserve"> de entradas y salidas principales</w:t>
      </w:r>
      <w:r w:rsidR="000672D0" w:rsidRPr="00AA59B5">
        <w:rPr>
          <w:lang w:val="es-ES" w:eastAsia="es-ES"/>
        </w:rPr>
        <w:t xml:space="preserve"> </w:t>
      </w:r>
      <w:proofErr w:type="spellStart"/>
      <w:r w:rsidR="000672D0" w:rsidRPr="00AA59B5">
        <w:rPr>
          <w:lang w:val="es-ES" w:eastAsia="es-ES"/>
        </w:rPr>
        <w:t>env</w:t>
      </w:r>
      <w:proofErr w:type="spellEnd"/>
      <w:r w:rsidR="00AA59B5" w:rsidRPr="00AA59B5">
        <w:rPr>
          <w:lang w:val="es-ES" w:eastAsia="es-ES"/>
        </w:rPr>
        <w:t>\</w:t>
      </w:r>
      <w:r w:rsidR="00B379AA">
        <w:rPr>
          <w:lang w:val="es-ES" w:eastAsia="es-ES"/>
        </w:rPr>
        <w:t>'</w:t>
      </w:r>
      <w:proofErr w:type="spellStart"/>
      <w:r w:rsidR="00AA59B5" w:rsidRPr="00AA59B5">
        <w:rPr>
          <w:lang w:val="es-ES" w:eastAsia="es-ES"/>
        </w:rPr>
        <w:t>i</w:t>
      </w:r>
      <w:r w:rsidR="000672D0" w:rsidRPr="00AA59B5">
        <w:rPr>
          <w:lang w:val="es-ES" w:eastAsia="es-ES"/>
        </w:rPr>
        <w:t>a</w:t>
      </w:r>
      <w:proofErr w:type="spellEnd"/>
      <w:r w:rsidR="000672D0" w:rsidRPr="00AA59B5">
        <w:rPr>
          <w:lang w:val="es-ES" w:eastAsia="es-ES"/>
        </w:rPr>
        <w:t xml:space="preserve"> un mensaje al </w:t>
      </w:r>
      <w:r w:rsidR="000672D0" w:rsidRPr="00AA59B5">
        <w:rPr>
          <w:lang w:val="es-ES" w:eastAsia="es-ES"/>
        </w:rPr>
        <w:lastRenderedPageBreak/>
        <w:t xml:space="preserve">proceso </w:t>
      </w:r>
      <w:proofErr w:type="spellStart"/>
      <w:r w:rsidR="000672D0" w:rsidRPr="00AA59B5">
        <w:rPr>
          <w:lang w:val="es-ES" w:eastAsia="es-ES"/>
        </w:rPr>
        <w:t>pMainSystemManager</w:t>
      </w:r>
      <w:proofErr w:type="spellEnd"/>
      <w:r w:rsidR="000672D0" w:rsidRPr="00AA59B5">
        <w:rPr>
          <w:lang w:val="es-ES" w:eastAsia="es-ES"/>
        </w:rPr>
        <w:t xml:space="preserve"> llamada </w:t>
      </w:r>
      <w:proofErr w:type="spellStart"/>
      <w:r w:rsidR="000672D0" w:rsidRPr="00AA59B5">
        <w:rPr>
          <w:lang w:val="es-ES" w:eastAsia="es-ES"/>
        </w:rPr>
        <w:t>sOkCreateOutWay</w:t>
      </w:r>
      <w:proofErr w:type="spellEnd"/>
      <w:r w:rsidR="00F52377" w:rsidRPr="00AA59B5">
        <w:rPr>
          <w:lang w:val="es-ES" w:eastAsia="es-ES"/>
        </w:rPr>
        <w:t xml:space="preserve"> asociando el identificador de dicha salida para que sea anexado en su lista de salidas principales.</w:t>
      </w:r>
    </w:p>
    <w:p w:rsidR="001772BF" w:rsidRPr="00AA59B5" w:rsidRDefault="00F52377" w:rsidP="000672D0">
      <w:pPr>
        <w:ind w:left="360"/>
        <w:jc w:val="both"/>
        <w:rPr>
          <w:lang w:val="es-ES" w:eastAsia="es-ES"/>
        </w:rPr>
      </w:pPr>
      <w:r w:rsidRPr="00AA59B5">
        <w:rPr>
          <w:lang w:val="es-ES" w:eastAsia="es-ES"/>
        </w:rPr>
        <w:t xml:space="preserve">La figura </w:t>
      </w:r>
      <w:r w:rsidR="00C70C5B" w:rsidRPr="00AA59B5">
        <w:rPr>
          <w:lang w:val="es-ES" w:eastAsia="es-ES"/>
        </w:rPr>
        <w:t>6</w:t>
      </w:r>
      <w:r w:rsidRPr="00AA59B5">
        <w:rPr>
          <w:lang w:val="es-ES" w:eastAsia="es-ES"/>
        </w:rPr>
        <w:t xml:space="preserve"> </w:t>
      </w:r>
      <w:r w:rsidR="00546BAD" w:rsidRPr="00AA59B5">
        <w:rPr>
          <w:lang w:val="es-ES" w:eastAsia="es-ES"/>
        </w:rPr>
        <w:t xml:space="preserve">describe la </w:t>
      </w:r>
      <w:proofErr w:type="spellStart"/>
      <w:r w:rsidR="00546BAD" w:rsidRPr="00AA59B5">
        <w:rPr>
          <w:lang w:val="es-ES" w:eastAsia="es-ES"/>
        </w:rPr>
        <w:t>inici</w:t>
      </w:r>
      <w:r w:rsidR="005567DF" w:rsidRPr="00AA59B5">
        <w:rPr>
          <w:lang w:val="es-ES" w:eastAsia="es-ES"/>
        </w:rPr>
        <w:t>a</w:t>
      </w:r>
      <w:r w:rsidR="00546BAD" w:rsidRPr="00AA59B5">
        <w:rPr>
          <w:lang w:val="es-ES" w:eastAsia="es-ES"/>
        </w:rPr>
        <w:t>lizaci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546BAD" w:rsidRPr="00AA59B5">
        <w:rPr>
          <w:lang w:val="es-ES" w:eastAsia="es-ES"/>
        </w:rPr>
        <w:t>n</w:t>
      </w:r>
      <w:proofErr w:type="spellEnd"/>
      <w:r w:rsidR="00546BAD" w:rsidRPr="00AA59B5">
        <w:rPr>
          <w:lang w:val="es-ES" w:eastAsia="es-ES"/>
        </w:rPr>
        <w:t xml:space="preserve"> de los procesos del bloque ParkingLotSystem, el objetivo de esta </w:t>
      </w:r>
      <w:proofErr w:type="spellStart"/>
      <w:r w:rsidR="00546BAD" w:rsidRPr="00AA59B5">
        <w:rPr>
          <w:lang w:val="es-ES" w:eastAsia="es-ES"/>
        </w:rPr>
        <w:t>interacci</w:t>
      </w:r>
      <w:proofErr w:type="spellEnd"/>
      <w:r w:rsidR="00AA59B5" w:rsidRPr="00AA59B5">
        <w:rPr>
          <w:lang w:val="es-ES" w:eastAsia="es-ES"/>
        </w:rPr>
        <w:t>\</w:t>
      </w:r>
      <w:r w:rsidR="00B379AA">
        <w:rPr>
          <w:lang w:val="es-ES" w:eastAsia="es-ES"/>
        </w:rPr>
        <w:t>'</w:t>
      </w:r>
      <w:proofErr w:type="spellStart"/>
      <w:r w:rsidR="00AA59B5" w:rsidRPr="00AA59B5">
        <w:rPr>
          <w:lang w:val="es-ES" w:eastAsia="es-ES"/>
        </w:rPr>
        <w:t>o</w:t>
      </w:r>
      <w:r w:rsidR="00546BAD" w:rsidRPr="00AA59B5">
        <w:rPr>
          <w:lang w:val="es-ES" w:eastAsia="es-ES"/>
        </w:rPr>
        <w:t>n</w:t>
      </w:r>
      <w:proofErr w:type="spellEnd"/>
      <w:r w:rsidR="00546BAD" w:rsidRPr="00AA59B5">
        <w:rPr>
          <w:lang w:val="es-ES" w:eastAsia="es-ES"/>
        </w:rPr>
        <w:t xml:space="preserve"> es asociar a</w:t>
      </w:r>
      <w:r w:rsidR="005567DF" w:rsidRPr="00AA59B5">
        <w:rPr>
          <w:lang w:val="es-ES" w:eastAsia="es-ES"/>
        </w:rPr>
        <w:t xml:space="preserve"> </w:t>
      </w:r>
      <w:r w:rsidR="00546BAD" w:rsidRPr="00AA59B5">
        <w:rPr>
          <w:lang w:val="es-ES" w:eastAsia="es-ES"/>
        </w:rPr>
        <w:t>l</w:t>
      </w:r>
      <w:r w:rsidR="005567DF" w:rsidRPr="00AA59B5">
        <w:rPr>
          <w:lang w:val="es-ES" w:eastAsia="es-ES"/>
        </w:rPr>
        <w:t>a zona</w:t>
      </w:r>
      <w:r w:rsidR="00546BAD" w:rsidRPr="00AA59B5">
        <w:rPr>
          <w:lang w:val="es-ES" w:eastAsia="es-ES"/>
        </w:rPr>
        <w:t xml:space="preserve"> </w:t>
      </w:r>
      <w:r w:rsidR="005567DF" w:rsidRPr="00AA59B5">
        <w:rPr>
          <w:lang w:val="es-ES" w:eastAsia="es-ES"/>
        </w:rPr>
        <w:t xml:space="preserve">y al proceso </w:t>
      </w:r>
      <w:proofErr w:type="spellStart"/>
      <w:r w:rsidR="005567DF" w:rsidRPr="00AA59B5">
        <w:rPr>
          <w:lang w:val="es-ES" w:eastAsia="es-ES"/>
        </w:rPr>
        <w:t>pZoneManager</w:t>
      </w:r>
      <w:proofErr w:type="spellEnd"/>
      <w:r w:rsidR="005567DF" w:rsidRPr="00AA59B5">
        <w:rPr>
          <w:lang w:val="es-ES" w:eastAsia="es-ES"/>
        </w:rPr>
        <w:t xml:space="preserve"> su respectivo </w:t>
      </w:r>
      <w:r w:rsidR="00546BAD" w:rsidRPr="00AA59B5">
        <w:rPr>
          <w:lang w:val="es-ES" w:eastAsia="es-ES"/>
        </w:rPr>
        <w:t xml:space="preserve">controlador. El sistema de parqueo cuenta con controladores de tienen </w:t>
      </w:r>
      <w:r w:rsidR="0069692E" w:rsidRPr="00AA59B5">
        <w:rPr>
          <w:lang w:val="es-ES" w:eastAsia="es-ES"/>
        </w:rPr>
        <w:t>a su mando un conjunto de zonas; dado que el sistema es</w:t>
      </w:r>
      <w:r w:rsidR="005567DF" w:rsidRPr="00AA59B5">
        <w:rPr>
          <w:lang w:val="es-ES" w:eastAsia="es-ES"/>
        </w:rPr>
        <w:t xml:space="preserve"> </w:t>
      </w:r>
      <w:proofErr w:type="spellStart"/>
      <w:r w:rsidR="005567DF" w:rsidRPr="00AA59B5">
        <w:rPr>
          <w:lang w:val="es-ES" w:eastAsia="es-ES"/>
        </w:rPr>
        <w:t>din</w:t>
      </w:r>
      <w:proofErr w:type="spellEnd"/>
      <w:r w:rsidR="00AA59B5" w:rsidRPr="00AA59B5">
        <w:rPr>
          <w:lang w:val="es-ES" w:eastAsia="es-ES"/>
        </w:rPr>
        <w:t>\</w:t>
      </w:r>
      <w:r w:rsidR="00B379AA">
        <w:rPr>
          <w:lang w:val="es-ES" w:eastAsia="es-ES"/>
        </w:rPr>
        <w:t>'</w:t>
      </w:r>
      <w:proofErr w:type="spellStart"/>
      <w:r w:rsidR="00AA59B5" w:rsidRPr="00AA59B5">
        <w:rPr>
          <w:lang w:val="es-ES" w:eastAsia="es-ES"/>
        </w:rPr>
        <w:t>a</w:t>
      </w:r>
      <w:r w:rsidR="005567DF" w:rsidRPr="00AA59B5">
        <w:rPr>
          <w:lang w:val="es-ES" w:eastAsia="es-ES"/>
        </w:rPr>
        <w:t>mico</w:t>
      </w:r>
      <w:proofErr w:type="spellEnd"/>
      <w:r w:rsidR="0069692E" w:rsidRPr="00AA59B5">
        <w:rPr>
          <w:lang w:val="es-ES" w:eastAsia="es-ES"/>
        </w:rPr>
        <w:t xml:space="preserve"> es posible que un controlador pueda tener </w:t>
      </w:r>
      <w:r w:rsidR="005567DF" w:rsidRPr="00AA59B5">
        <w:rPr>
          <w:lang w:val="es-ES" w:eastAsia="es-ES"/>
        </w:rPr>
        <w:t>m</w:t>
      </w:r>
      <w:r w:rsidR="00AA59B5" w:rsidRPr="00AA59B5">
        <w:rPr>
          <w:lang w:val="es-ES" w:eastAsia="es-ES"/>
        </w:rPr>
        <w:t>\</w:t>
      </w:r>
      <w:r w:rsidR="00B379AA">
        <w:rPr>
          <w:lang w:val="es-ES" w:eastAsia="es-ES"/>
        </w:rPr>
        <w:t>'</w:t>
      </w:r>
      <w:r w:rsidR="00AA59B5" w:rsidRPr="00AA59B5">
        <w:rPr>
          <w:lang w:val="es-ES" w:eastAsia="es-ES"/>
        </w:rPr>
        <w:t>a</w:t>
      </w:r>
      <w:r w:rsidR="005567DF" w:rsidRPr="00AA59B5">
        <w:rPr>
          <w:lang w:val="es-ES" w:eastAsia="es-ES"/>
        </w:rPr>
        <w:t>s zonas</w:t>
      </w:r>
      <w:r w:rsidR="0069692E" w:rsidRPr="00AA59B5">
        <w:rPr>
          <w:lang w:val="es-ES" w:eastAsia="es-ES"/>
        </w:rPr>
        <w:t xml:space="preserve">, ya que el proceso </w:t>
      </w:r>
      <w:proofErr w:type="spellStart"/>
      <w:r w:rsidR="0069692E" w:rsidRPr="00AA59B5">
        <w:rPr>
          <w:lang w:val="es-ES" w:eastAsia="es-ES"/>
        </w:rPr>
        <w:t>pCtrl</w:t>
      </w:r>
      <w:proofErr w:type="spellEnd"/>
      <w:r w:rsidR="0069692E" w:rsidRPr="00AA59B5">
        <w:rPr>
          <w:lang w:val="es-ES" w:eastAsia="es-ES"/>
        </w:rPr>
        <w:t xml:space="preserve"> no se encuentra en el mismo bloque que </w:t>
      </w:r>
      <w:proofErr w:type="spellStart"/>
      <w:r w:rsidR="0069692E" w:rsidRPr="00AA59B5">
        <w:rPr>
          <w:lang w:val="es-ES" w:eastAsia="es-ES"/>
        </w:rPr>
        <w:t>pZone</w:t>
      </w:r>
      <w:proofErr w:type="spellEnd"/>
      <w:r w:rsidR="0069692E" w:rsidRPr="00AA59B5">
        <w:rPr>
          <w:lang w:val="es-ES" w:eastAsia="es-ES"/>
        </w:rPr>
        <w:t xml:space="preserve"> se necesita un proceso que sea capaz de crear </w:t>
      </w:r>
      <w:r w:rsidR="005567DF" w:rsidRPr="00AA59B5">
        <w:rPr>
          <w:lang w:val="es-ES" w:eastAsia="es-ES"/>
        </w:rPr>
        <w:t>m</w:t>
      </w:r>
      <w:r w:rsidR="00AA59B5" w:rsidRPr="00AA59B5">
        <w:rPr>
          <w:lang w:val="es-ES" w:eastAsia="es-ES"/>
        </w:rPr>
        <w:t>\</w:t>
      </w:r>
      <w:r w:rsidR="00B379AA">
        <w:rPr>
          <w:lang w:val="es-ES" w:eastAsia="es-ES"/>
        </w:rPr>
        <w:t>'</w:t>
      </w:r>
      <w:r w:rsidR="00AA59B5" w:rsidRPr="00AA59B5">
        <w:rPr>
          <w:lang w:val="es-ES" w:eastAsia="es-ES"/>
        </w:rPr>
        <w:t>a</w:t>
      </w:r>
      <w:r w:rsidR="005567DF" w:rsidRPr="00AA59B5">
        <w:rPr>
          <w:lang w:val="es-ES" w:eastAsia="es-ES"/>
        </w:rPr>
        <w:t>s</w:t>
      </w:r>
      <w:r w:rsidR="0069692E" w:rsidRPr="00AA59B5">
        <w:rPr>
          <w:lang w:val="es-ES" w:eastAsia="es-ES"/>
        </w:rPr>
        <w:t xml:space="preserve"> zonas, para ello se requiere del proceso </w:t>
      </w:r>
      <w:proofErr w:type="spellStart"/>
      <w:r w:rsidR="0069692E" w:rsidRPr="00AA59B5">
        <w:rPr>
          <w:lang w:val="es-ES" w:eastAsia="es-ES"/>
        </w:rPr>
        <w:t>pZoneManager</w:t>
      </w:r>
      <w:proofErr w:type="spellEnd"/>
      <w:r w:rsidR="0069692E" w:rsidRPr="00AA59B5">
        <w:rPr>
          <w:lang w:val="es-ES" w:eastAsia="es-ES"/>
        </w:rPr>
        <w:t xml:space="preserve">. Lo anterior implica que cada proceso </w:t>
      </w:r>
      <w:proofErr w:type="spellStart"/>
      <w:r w:rsidR="0069692E" w:rsidRPr="00AA59B5">
        <w:rPr>
          <w:lang w:val="es-ES" w:eastAsia="es-ES"/>
        </w:rPr>
        <w:t>pCtrl</w:t>
      </w:r>
      <w:proofErr w:type="spellEnd"/>
      <w:r w:rsidR="0069692E" w:rsidRPr="00AA59B5">
        <w:rPr>
          <w:lang w:val="es-ES" w:eastAsia="es-ES"/>
        </w:rPr>
        <w:t xml:space="preserve"> </w:t>
      </w:r>
      <w:proofErr w:type="spellStart"/>
      <w:r w:rsidR="0069692E" w:rsidRPr="00AA59B5">
        <w:rPr>
          <w:lang w:val="es-ES" w:eastAsia="es-ES"/>
        </w:rPr>
        <w:t>tendr</w:t>
      </w:r>
      <w:proofErr w:type="spellEnd"/>
      <w:r w:rsidR="00AA59B5" w:rsidRPr="00AA59B5">
        <w:rPr>
          <w:lang w:val="es-ES" w:eastAsia="es-ES"/>
        </w:rPr>
        <w:t>\</w:t>
      </w:r>
      <w:r w:rsidR="00B379AA">
        <w:rPr>
          <w:lang w:val="es-ES" w:eastAsia="es-ES"/>
        </w:rPr>
        <w:t>'</w:t>
      </w:r>
      <w:r w:rsidR="00AA59B5" w:rsidRPr="00AA59B5">
        <w:rPr>
          <w:lang w:val="es-ES" w:eastAsia="es-ES"/>
        </w:rPr>
        <w:t>a</w:t>
      </w:r>
      <w:r w:rsidR="0069692E" w:rsidRPr="00AA59B5">
        <w:rPr>
          <w:lang w:val="es-ES" w:eastAsia="es-ES"/>
        </w:rPr>
        <w:t xml:space="preserve"> asociando hasta </w:t>
      </w:r>
      <w:r w:rsidR="0069692E" w:rsidRPr="00AA59B5">
        <w:rPr>
          <w:i/>
          <w:lang w:val="es-ES" w:eastAsia="es-ES"/>
        </w:rPr>
        <w:t>Z</w:t>
      </w:r>
      <w:r w:rsidR="0069692E" w:rsidRPr="00AA59B5">
        <w:rPr>
          <w:lang w:val="es-ES" w:eastAsia="es-ES"/>
        </w:rPr>
        <w:t xml:space="preserve"> zonas y un proceso </w:t>
      </w:r>
      <w:proofErr w:type="spellStart"/>
      <w:r w:rsidR="0069692E" w:rsidRPr="00AA59B5">
        <w:rPr>
          <w:lang w:val="es-ES" w:eastAsia="es-ES"/>
        </w:rPr>
        <w:t>pZoneManager</w:t>
      </w:r>
      <w:proofErr w:type="spellEnd"/>
      <w:r w:rsidR="0069692E" w:rsidRPr="00AA59B5">
        <w:rPr>
          <w:lang w:val="es-ES" w:eastAsia="es-ES"/>
        </w:rPr>
        <w:t>.</w:t>
      </w:r>
      <w:r w:rsidR="005567DF" w:rsidRPr="00AA59B5">
        <w:rPr>
          <w:lang w:val="es-ES" w:eastAsia="es-ES"/>
        </w:rPr>
        <w:t xml:space="preserve"> </w:t>
      </w:r>
    </w:p>
    <w:p w:rsidR="009300F1" w:rsidRPr="00AA59B5" w:rsidRDefault="009300F1" w:rsidP="000672D0">
      <w:pPr>
        <w:ind w:left="360"/>
        <w:jc w:val="both"/>
        <w:rPr>
          <w:lang w:val="en-US"/>
        </w:rPr>
      </w:pPr>
      <w:r w:rsidRPr="00AA59B5">
        <w:rPr>
          <w:lang w:val="es-ES"/>
        </w:rPr>
        <w:t xml:space="preserve"> </w:t>
      </w:r>
      <w:r w:rsidR="00B7651F" w:rsidRPr="00AA59B5">
        <w:rPr>
          <w:lang w:val="es-ES"/>
        </w:rPr>
        <w:t xml:space="preserve"> </w:t>
      </w:r>
      <w:r w:rsidR="00D1459F" w:rsidRPr="00AA59B5">
        <w:rPr>
          <w:noProof/>
          <w:lang w:val="es-ES" w:eastAsia="es-ES"/>
        </w:rPr>
        <w:drawing>
          <wp:inline distT="0" distB="0" distL="0" distR="0" wp14:anchorId="7D27EC15" wp14:editId="7F98DB16">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4"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AA59B5" w:rsidRDefault="00546BAD" w:rsidP="00546BAD">
      <w:pPr>
        <w:ind w:left="360"/>
        <w:jc w:val="center"/>
        <w:rPr>
          <w:lang w:val="es-ES"/>
        </w:rPr>
      </w:pPr>
      <w:r w:rsidRPr="00AA59B5">
        <w:rPr>
          <w:lang w:val="es-ES"/>
        </w:rPr>
        <w:t xml:space="preserve">Figura </w:t>
      </w:r>
      <w:r w:rsidR="00C70C5B" w:rsidRPr="00AA59B5">
        <w:rPr>
          <w:lang w:val="es-ES"/>
        </w:rPr>
        <w:t>6</w:t>
      </w:r>
      <w:r w:rsidRPr="00AA59B5">
        <w:rPr>
          <w:lang w:val="es-ES"/>
        </w:rPr>
        <w:t xml:space="preserve">. </w:t>
      </w:r>
      <w:proofErr w:type="spellStart"/>
      <w:r w:rsidRPr="00AA59B5">
        <w:rPr>
          <w:lang w:val="es-ES"/>
        </w:rPr>
        <w:t>Inicializaci</w:t>
      </w:r>
      <w:proofErr w:type="spellEnd"/>
      <w:r w:rsidR="00AA59B5" w:rsidRPr="00AA59B5">
        <w:rPr>
          <w:lang w:val="es-ES"/>
        </w:rPr>
        <w:t>\</w:t>
      </w:r>
      <w:r w:rsidR="00B379AA">
        <w:rPr>
          <w:lang w:val="es-ES"/>
        </w:rPr>
        <w:t>'</w:t>
      </w:r>
      <w:proofErr w:type="spellStart"/>
      <w:r w:rsidR="00AA59B5" w:rsidRPr="00AA59B5">
        <w:rPr>
          <w:lang w:val="es-ES"/>
        </w:rPr>
        <w:t>o</w:t>
      </w:r>
      <w:r w:rsidRPr="00AA59B5">
        <w:rPr>
          <w:lang w:val="es-ES"/>
        </w:rPr>
        <w:t>n</w:t>
      </w:r>
      <w:proofErr w:type="spellEnd"/>
      <w:r w:rsidRPr="00AA59B5">
        <w:rPr>
          <w:lang w:val="es-ES"/>
        </w:rPr>
        <w:t xml:space="preserve"> de procesos del bloque ParkingLotSystem</w:t>
      </w:r>
    </w:p>
    <w:p w:rsidR="00FA578D" w:rsidRPr="00AA59B5" w:rsidRDefault="005567DF"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La </w:t>
      </w:r>
      <w:proofErr w:type="spellStart"/>
      <w:r w:rsidRPr="00AA59B5">
        <w:rPr>
          <w:rFonts w:eastAsia="Lohit Hindi" w:cs="Times New Roman"/>
          <w:bCs/>
          <w:kern w:val="1"/>
          <w:sz w:val="24"/>
          <w:szCs w:val="24"/>
          <w:lang w:val="es-ES" w:eastAsia="zh-CN" w:bidi="hi-IN"/>
        </w:rPr>
        <w:t>funci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cada uno de las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presentadas a partir de este momento se </w:t>
      </w:r>
      <w:r w:rsidR="00EC2F03" w:rsidRPr="00AA59B5">
        <w:rPr>
          <w:rFonts w:eastAsia="Lohit Hindi" w:cs="Times New Roman"/>
          <w:bCs/>
          <w:kern w:val="1"/>
          <w:sz w:val="24"/>
          <w:szCs w:val="24"/>
          <w:lang w:val="es-ES" w:eastAsia="zh-CN" w:bidi="hi-IN"/>
        </w:rPr>
        <w:t>puede</w:t>
      </w:r>
      <w:r w:rsidRPr="00AA59B5">
        <w:rPr>
          <w:rFonts w:eastAsia="Lohit Hindi" w:cs="Times New Roman"/>
          <w:bCs/>
          <w:kern w:val="1"/>
          <w:sz w:val="24"/>
          <w:szCs w:val="24"/>
          <w:lang w:val="es-ES" w:eastAsia="zh-CN" w:bidi="hi-IN"/>
        </w:rPr>
        <w:t xml:space="preserve"> detallar en el Anexo B.</w:t>
      </w:r>
    </w:p>
    <w:p w:rsidR="005567DF" w:rsidRPr="00AA59B5" w:rsidRDefault="005567DF"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p>
    <w:p w:rsidR="00093E6A" w:rsidRPr="00AA59B5" w:rsidRDefault="00093E6A"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La tabla 4 explica el </w:t>
      </w:r>
      <w:proofErr w:type="spellStart"/>
      <w:r w:rsidRPr="00AA59B5">
        <w:rPr>
          <w:rFonts w:eastAsia="Lohit Hindi" w:cs="Times New Roman"/>
          <w:bCs/>
          <w:kern w:val="1"/>
          <w:sz w:val="24"/>
          <w:szCs w:val="24"/>
          <w:lang w:val="es-ES" w:eastAsia="zh-CN" w:bidi="hi-IN"/>
        </w:rPr>
        <w:t>pro</w:t>
      </w:r>
      <w:r w:rsidR="00EC2F03" w:rsidRPr="00AA59B5">
        <w:rPr>
          <w:rFonts w:eastAsia="Lohit Hindi" w:cs="Times New Roman"/>
          <w:bCs/>
          <w:kern w:val="1"/>
          <w:sz w:val="24"/>
          <w:szCs w:val="24"/>
          <w:lang w:val="es-ES" w:eastAsia="zh-CN" w:bidi="hi-IN"/>
        </w:rPr>
        <w:t>p</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o</w:t>
      </w:r>
      <w:r w:rsidR="00EC2F03" w:rsidRPr="00AA59B5">
        <w:rPr>
          <w:rFonts w:eastAsia="Lohit Hindi" w:cs="Times New Roman"/>
          <w:bCs/>
          <w:kern w:val="1"/>
          <w:sz w:val="24"/>
          <w:szCs w:val="24"/>
          <w:lang w:val="es-ES" w:eastAsia="zh-CN" w:bidi="hi-IN"/>
        </w:rPr>
        <w:t xml:space="preserve">sito de cada uno de los </w:t>
      </w:r>
      <w:proofErr w:type="spellStart"/>
      <w:r w:rsidR="00EC2F03" w:rsidRPr="00AA59B5">
        <w:rPr>
          <w:rFonts w:eastAsia="Lohit Hindi" w:cs="Times New Roman"/>
          <w:bCs/>
          <w:kern w:val="1"/>
          <w:sz w:val="24"/>
          <w:szCs w:val="24"/>
          <w:lang w:val="es-ES" w:eastAsia="zh-CN" w:bidi="hi-IN"/>
        </w:rPr>
        <w:t>MS</w:t>
      </w:r>
      <w:r w:rsidRPr="00AA59B5">
        <w:rPr>
          <w:rFonts w:eastAsia="Lohit Hindi" w:cs="Times New Roman"/>
          <w:bCs/>
          <w:kern w:val="1"/>
          <w:sz w:val="24"/>
          <w:szCs w:val="24"/>
          <w:lang w:val="es-ES" w:eastAsia="zh-CN" w:bidi="hi-IN"/>
        </w:rPr>
        <w:t>Cs</w:t>
      </w:r>
      <w:proofErr w:type="spellEnd"/>
      <w:r w:rsidRPr="00AA59B5">
        <w:rPr>
          <w:rFonts w:eastAsia="Lohit Hindi" w:cs="Times New Roman"/>
          <w:bCs/>
          <w:kern w:val="1"/>
          <w:sz w:val="24"/>
          <w:szCs w:val="24"/>
          <w:lang w:val="es-ES" w:eastAsia="zh-CN" w:bidi="hi-IN"/>
        </w:rPr>
        <w:t xml:space="preserve"> que se </w:t>
      </w:r>
      <w:proofErr w:type="spellStart"/>
      <w:r w:rsidRPr="00AA59B5">
        <w:rPr>
          <w:rFonts w:eastAsia="Lohit Hindi" w:cs="Times New Roman"/>
          <w:bCs/>
          <w:kern w:val="1"/>
          <w:sz w:val="24"/>
          <w:szCs w:val="24"/>
          <w:lang w:val="es-ES" w:eastAsia="zh-CN" w:bidi="hi-IN"/>
        </w:rPr>
        <w:t>dise</w:t>
      </w:r>
      <w:proofErr w:type="spellEnd"/>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aron</w:t>
      </w:r>
      <w:proofErr w:type="spellEnd"/>
      <w:r w:rsidRPr="00AA59B5">
        <w:rPr>
          <w:rFonts w:eastAsia="Lohit Hindi" w:cs="Times New Roman"/>
          <w:bCs/>
          <w:kern w:val="1"/>
          <w:sz w:val="24"/>
          <w:szCs w:val="24"/>
          <w:lang w:val="es-ES" w:eastAsia="zh-CN" w:bidi="hi-IN"/>
        </w:rPr>
        <w:t xml:space="preserve"> para la </w:t>
      </w:r>
      <w:proofErr w:type="spellStart"/>
      <w:r w:rsidRPr="00AA59B5">
        <w:rPr>
          <w:rFonts w:eastAsia="Lohit Hindi" w:cs="Times New Roman"/>
          <w:bCs/>
          <w:kern w:val="1"/>
          <w:sz w:val="24"/>
          <w:szCs w:val="24"/>
          <w:lang w:val="es-ES" w:eastAsia="zh-CN" w:bidi="hi-IN"/>
        </w:rPr>
        <w:t>descripci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las especificaciones del sistema de parqueo de la PUJC.</w:t>
      </w:r>
    </w:p>
    <w:p w:rsidR="00093E6A" w:rsidRPr="00AA59B5" w:rsidRDefault="00093E6A"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p>
    <w:tbl>
      <w:tblPr>
        <w:tblStyle w:val="Tablaconcuadrcula"/>
        <w:tblW w:w="0" w:type="auto"/>
        <w:tblLook w:val="04A0" w:firstRow="1" w:lastRow="0" w:firstColumn="1" w:lastColumn="0" w:noHBand="0" w:noVBand="1"/>
      </w:tblPr>
      <w:tblGrid>
        <w:gridCol w:w="4322"/>
        <w:gridCol w:w="4322"/>
      </w:tblGrid>
      <w:tr w:rsidR="005C0D53" w:rsidRPr="00AA59B5" w:rsidTr="005C0D53">
        <w:tc>
          <w:tcPr>
            <w:tcW w:w="4322" w:type="dxa"/>
          </w:tcPr>
          <w:p w:rsidR="005C0D53" w:rsidRPr="00AA59B5" w:rsidRDefault="005C0D53" w:rsidP="00D04C6B">
            <w:pPr>
              <w:widowControl w:val="0"/>
              <w:autoSpaceDE w:val="0"/>
              <w:autoSpaceDN w:val="0"/>
              <w:adjustRightInd w:val="0"/>
              <w:jc w:val="center"/>
              <w:rPr>
                <w:rFonts w:eastAsia="Lohit Hindi" w:cs="Times New Roman"/>
                <w:b/>
                <w:bCs/>
                <w:kern w:val="1"/>
                <w:sz w:val="24"/>
                <w:szCs w:val="24"/>
                <w:lang w:val="en-US" w:eastAsia="zh-CN" w:bidi="hi-IN"/>
              </w:rPr>
            </w:pPr>
            <w:r w:rsidRPr="00AA59B5">
              <w:rPr>
                <w:rFonts w:eastAsia="Lohit Hindi" w:cs="Times New Roman"/>
                <w:b/>
                <w:bCs/>
                <w:kern w:val="1"/>
                <w:sz w:val="24"/>
                <w:szCs w:val="24"/>
                <w:lang w:val="en-US" w:eastAsia="zh-CN" w:bidi="hi-IN"/>
              </w:rPr>
              <w:t>MSC</w:t>
            </w:r>
          </w:p>
        </w:tc>
        <w:tc>
          <w:tcPr>
            <w:tcW w:w="4322" w:type="dxa"/>
          </w:tcPr>
          <w:p w:rsidR="005C0D53" w:rsidRPr="00AA59B5" w:rsidRDefault="005C0D53" w:rsidP="00D04C6B">
            <w:pPr>
              <w:widowControl w:val="0"/>
              <w:autoSpaceDE w:val="0"/>
              <w:autoSpaceDN w:val="0"/>
              <w:adjustRightInd w:val="0"/>
              <w:jc w:val="center"/>
              <w:rPr>
                <w:rFonts w:eastAsia="Lohit Hindi" w:cs="Times New Roman"/>
                <w:b/>
                <w:bCs/>
                <w:kern w:val="1"/>
                <w:sz w:val="24"/>
                <w:szCs w:val="24"/>
                <w:lang w:val="en-US" w:eastAsia="zh-CN" w:bidi="hi-IN"/>
              </w:rPr>
            </w:pPr>
            <w:proofErr w:type="spellStart"/>
            <w:r w:rsidRPr="00AA59B5">
              <w:rPr>
                <w:rFonts w:eastAsia="Lohit Hindi" w:cs="Times New Roman"/>
                <w:b/>
                <w:bCs/>
                <w:kern w:val="1"/>
                <w:sz w:val="24"/>
                <w:szCs w:val="24"/>
                <w:lang w:val="en-US" w:eastAsia="zh-CN" w:bidi="hi-IN"/>
              </w:rPr>
              <w:t>Descripci</w:t>
            </w:r>
            <w:proofErr w:type="spellEnd"/>
            <w:r w:rsidR="00AA59B5" w:rsidRPr="00AA59B5">
              <w:rPr>
                <w:rFonts w:eastAsia="Lohit Hindi" w:cs="Times New Roman"/>
                <w:b/>
                <w:bCs/>
                <w:kern w:val="1"/>
                <w:sz w:val="24"/>
                <w:szCs w:val="24"/>
                <w:lang w:val="en-US" w:eastAsia="zh-CN" w:bidi="hi-IN"/>
              </w:rPr>
              <w:t>\</w:t>
            </w:r>
            <w:r w:rsidR="00B379AA">
              <w:rPr>
                <w:rFonts w:eastAsia="Lohit Hindi" w:cs="Times New Roman"/>
                <w:b/>
                <w:bCs/>
                <w:kern w:val="1"/>
                <w:sz w:val="24"/>
                <w:szCs w:val="24"/>
                <w:lang w:val="en-US" w:eastAsia="zh-CN" w:bidi="hi-IN"/>
              </w:rPr>
              <w:t>'</w:t>
            </w:r>
            <w:r w:rsidR="00AA59B5" w:rsidRPr="00AA59B5">
              <w:rPr>
                <w:rFonts w:eastAsia="Lohit Hindi" w:cs="Times New Roman"/>
                <w:b/>
                <w:bCs/>
                <w:kern w:val="1"/>
                <w:sz w:val="24"/>
                <w:szCs w:val="24"/>
                <w:lang w:val="en-US" w:eastAsia="zh-CN" w:bidi="hi-IN"/>
              </w:rPr>
              <w:t>o</w:t>
            </w:r>
            <w:r w:rsidRPr="00AA59B5">
              <w:rPr>
                <w:rFonts w:eastAsia="Lohit Hindi" w:cs="Times New Roman"/>
                <w:b/>
                <w:bCs/>
                <w:kern w:val="1"/>
                <w:sz w:val="24"/>
                <w:szCs w:val="24"/>
                <w:lang w:val="en-US" w:eastAsia="zh-CN" w:bidi="hi-IN"/>
              </w:rPr>
              <w:t>n</w:t>
            </w:r>
          </w:p>
        </w:tc>
      </w:tr>
      <w:tr w:rsidR="005C0D53" w:rsidRPr="00AA59B5" w:rsidTr="005C0D53">
        <w:tc>
          <w:tcPr>
            <w:tcW w:w="4322" w:type="dxa"/>
          </w:tcPr>
          <w:p w:rsidR="005C0D53" w:rsidRPr="00AA59B5" w:rsidRDefault="005C0D53"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7.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entrada principal al sistema de parqueo.</w:t>
            </w:r>
          </w:p>
          <w:p w:rsidR="005C0D53" w:rsidRPr="00AA59B5" w:rsidRDefault="005C0D53"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C0D53" w:rsidRPr="00AA59B5" w:rsidRDefault="00222B92" w:rsidP="00511711">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El administrador solicita la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entrada principal al sistema de parqueo. B</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sicamente</w:t>
            </w:r>
            <w:proofErr w:type="spellEnd"/>
            <w:r w:rsidRPr="00AA59B5">
              <w:rPr>
                <w:rFonts w:eastAsia="Lohit Hindi" w:cs="Times New Roman"/>
                <w:bCs/>
                <w:kern w:val="1"/>
                <w:sz w:val="24"/>
                <w:szCs w:val="24"/>
                <w:lang w:val="es-ES" w:eastAsia="zh-CN" w:bidi="hi-IN"/>
              </w:rPr>
              <w:t xml:space="preserve"> se crea el proceso que representa una entrada principal y a </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ste se le asigna su respectiva c</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mara y lector de </w:t>
            </w:r>
            <w:proofErr w:type="spellStart"/>
            <w:r w:rsidRPr="00AA59B5">
              <w:rPr>
                <w:rFonts w:eastAsia="Lohit Hindi" w:cs="Times New Roman"/>
                <w:bCs/>
                <w:kern w:val="1"/>
                <w:sz w:val="24"/>
                <w:szCs w:val="24"/>
                <w:lang w:val="es-ES" w:eastAsia="zh-CN" w:bidi="hi-IN"/>
              </w:rPr>
              <w:t>carn</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El sistema si ha creado exitosamente la entrada principal</w:t>
            </w:r>
            <w:r w:rsidR="00511711"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retorna una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al </w:t>
            </w:r>
            <w:r w:rsidRPr="00AA59B5">
              <w:rPr>
                <w:rFonts w:eastAsia="Lohit Hindi" w:cs="Times New Roman"/>
                <w:bCs/>
                <w:kern w:val="1"/>
                <w:sz w:val="24"/>
                <w:szCs w:val="24"/>
                <w:lang w:val="es-ES" w:eastAsia="zh-CN" w:bidi="hi-IN"/>
              </w:rPr>
              <w:lastRenderedPageBreak/>
              <w:t xml:space="preserve">administrador llamada </w:t>
            </w:r>
            <w:proofErr w:type="spellStart"/>
            <w:r w:rsidRPr="00AA59B5">
              <w:rPr>
                <w:rFonts w:eastAsia="Lohit Hindi" w:cs="Times New Roman"/>
                <w:bCs/>
                <w:kern w:val="1"/>
                <w:sz w:val="24"/>
                <w:szCs w:val="24"/>
                <w:lang w:val="es-ES" w:eastAsia="zh-CN" w:bidi="hi-IN"/>
              </w:rPr>
              <w:t>sOkCreateE_W</w:t>
            </w:r>
            <w:proofErr w:type="spellEnd"/>
            <w:r w:rsidRPr="00AA59B5">
              <w:rPr>
                <w:rFonts w:eastAsia="Lohit Hindi" w:cs="Times New Roman"/>
                <w:bCs/>
                <w:kern w:val="1"/>
                <w:sz w:val="24"/>
                <w:szCs w:val="24"/>
                <w:lang w:val="es-ES" w:eastAsia="zh-CN" w:bidi="hi-IN"/>
              </w:rPr>
              <w:t>. Si el sistema tiene el cupo m</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ximo</w:t>
            </w:r>
            <w:proofErr w:type="spellEnd"/>
            <w:r w:rsidRPr="00AA59B5">
              <w:rPr>
                <w:rFonts w:eastAsia="Lohit Hindi" w:cs="Times New Roman"/>
                <w:bCs/>
                <w:kern w:val="1"/>
                <w:sz w:val="24"/>
                <w:szCs w:val="24"/>
                <w:lang w:val="es-ES" w:eastAsia="zh-CN" w:bidi="hi-IN"/>
              </w:rPr>
              <w:t xml:space="preserve"> de entradas </w:t>
            </w:r>
            <w:r w:rsidR="00511711" w:rsidRPr="00AA59B5">
              <w:rPr>
                <w:rFonts w:eastAsia="Lohit Hindi" w:cs="Times New Roman"/>
                <w:bCs/>
                <w:kern w:val="1"/>
                <w:sz w:val="24"/>
                <w:szCs w:val="24"/>
                <w:lang w:val="es-ES" w:eastAsia="zh-CN" w:bidi="hi-IN"/>
              </w:rPr>
              <w:t>principales</w:t>
            </w:r>
            <w:r w:rsidRPr="00AA59B5">
              <w:rPr>
                <w:rFonts w:eastAsia="Lohit Hindi" w:cs="Times New Roman"/>
                <w:bCs/>
                <w:kern w:val="1"/>
                <w:sz w:val="24"/>
                <w:szCs w:val="24"/>
                <w:lang w:val="es-ES" w:eastAsia="zh-CN" w:bidi="hi-IN"/>
              </w:rPr>
              <w:t xml:space="preserve"> retornar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al administrador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sExcEntryWay</w:t>
            </w:r>
            <w:proofErr w:type="spellEnd"/>
            <w:r w:rsidRPr="00AA59B5">
              <w:rPr>
                <w:rFonts w:eastAsia="Lohit Hindi" w:cs="Times New Roman"/>
                <w:bCs/>
                <w:kern w:val="1"/>
                <w:sz w:val="24"/>
                <w:szCs w:val="24"/>
                <w:lang w:val="es-ES" w:eastAsia="zh-CN" w:bidi="hi-IN"/>
              </w:rPr>
              <w:t xml:space="preserve"> en </w:t>
            </w:r>
            <w:proofErr w:type="spellStart"/>
            <w:r w:rsidRPr="00AA59B5">
              <w:rPr>
                <w:rFonts w:eastAsia="Lohit Hindi" w:cs="Times New Roman"/>
                <w:bCs/>
                <w:kern w:val="1"/>
                <w:sz w:val="24"/>
                <w:szCs w:val="24"/>
                <w:lang w:val="es-ES" w:eastAsia="zh-CN" w:bidi="hi-IN"/>
              </w:rPr>
              <w:t>lúgar</w:t>
            </w:r>
            <w:proofErr w:type="spellEnd"/>
            <w:r w:rsidRPr="00AA59B5">
              <w:rPr>
                <w:rFonts w:eastAsia="Lohit Hindi" w:cs="Times New Roman"/>
                <w:bCs/>
                <w:kern w:val="1"/>
                <w:sz w:val="24"/>
                <w:szCs w:val="24"/>
                <w:lang w:val="es-ES" w:eastAsia="zh-CN" w:bidi="hi-IN"/>
              </w:rPr>
              <w:t xml:space="preserve"> de </w:t>
            </w:r>
            <w:proofErr w:type="spellStart"/>
            <w:r w:rsidRPr="00AA59B5">
              <w:rPr>
                <w:rFonts w:eastAsia="Lohit Hindi" w:cs="Times New Roman"/>
                <w:bCs/>
                <w:kern w:val="1"/>
                <w:sz w:val="24"/>
                <w:szCs w:val="24"/>
                <w:lang w:val="es-ES" w:eastAsia="zh-CN" w:bidi="hi-IN"/>
              </w:rPr>
              <w:t>sOkCreateE_W</w:t>
            </w:r>
            <w:proofErr w:type="spellEnd"/>
            <w:r w:rsidRPr="00AA59B5">
              <w:rPr>
                <w:rFonts w:eastAsia="Lohit Hindi" w:cs="Times New Roman"/>
                <w:bCs/>
                <w:kern w:val="1"/>
                <w:sz w:val="24"/>
                <w:szCs w:val="24"/>
                <w:lang w:val="es-ES" w:eastAsia="zh-CN" w:bidi="hi-IN"/>
              </w:rPr>
              <w:t xml:space="preserve"> y no se efectuar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el intercambio de </w:t>
            </w:r>
            <w:proofErr w:type="spellStart"/>
            <w:r w:rsidRPr="00AA59B5">
              <w:rPr>
                <w:rFonts w:eastAsia="Lohit Hindi" w:cs="Times New Roman"/>
                <w:bCs/>
                <w:kern w:val="1"/>
                <w:sz w:val="24"/>
                <w:szCs w:val="24"/>
                <w:lang w:val="es-ES" w:eastAsia="zh-CN" w:bidi="hi-IN"/>
              </w:rPr>
              <w:t>se</w:t>
            </w:r>
            <w:proofErr w:type="spellEnd"/>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para la </w:t>
            </w:r>
            <w:proofErr w:type="spellStart"/>
            <w:r w:rsidRPr="00AA59B5">
              <w:rPr>
                <w:rFonts w:eastAsia="Lohit Hindi" w:cs="Times New Roman"/>
                <w:bCs/>
                <w:kern w:val="1"/>
                <w:sz w:val="24"/>
                <w:szCs w:val="24"/>
                <w:lang w:val="es-ES" w:eastAsia="zh-CN" w:bidi="hi-IN"/>
              </w:rPr>
              <w:t>asignaci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c</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mara y lector de </w:t>
            </w:r>
            <w:proofErr w:type="spellStart"/>
            <w:r w:rsidRPr="00AA59B5">
              <w:rPr>
                <w:rFonts w:eastAsia="Lohit Hindi" w:cs="Times New Roman"/>
                <w:bCs/>
                <w:kern w:val="1"/>
                <w:sz w:val="24"/>
                <w:szCs w:val="24"/>
                <w:lang w:val="es-ES" w:eastAsia="zh-CN" w:bidi="hi-IN"/>
              </w:rPr>
              <w:t>carn</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 xml:space="preserve">Figura 8.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salida principal al sistema de parqueo</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511711" w:rsidP="00511711">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El administrador solicita la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entrada principal al sistema de parqueo. B</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sicamente</w:t>
            </w:r>
            <w:proofErr w:type="spellEnd"/>
            <w:r w:rsidRPr="00AA59B5">
              <w:rPr>
                <w:rFonts w:eastAsia="Lohit Hindi" w:cs="Times New Roman"/>
                <w:bCs/>
                <w:kern w:val="1"/>
                <w:sz w:val="24"/>
                <w:szCs w:val="24"/>
                <w:lang w:val="es-ES" w:eastAsia="zh-CN" w:bidi="hi-IN"/>
              </w:rPr>
              <w:t xml:space="preserve"> se crea el proceso que representa una entrada principal y a </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ste se le asigna su respectiva c</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mara y lector de </w:t>
            </w:r>
            <w:proofErr w:type="spellStart"/>
            <w:r w:rsidRPr="00AA59B5">
              <w:rPr>
                <w:rFonts w:eastAsia="Lohit Hindi" w:cs="Times New Roman"/>
                <w:bCs/>
                <w:kern w:val="1"/>
                <w:sz w:val="24"/>
                <w:szCs w:val="24"/>
                <w:lang w:val="es-ES" w:eastAsia="zh-CN" w:bidi="hi-IN"/>
              </w:rPr>
              <w:t>carn</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El sistema si ha creado exitosamente la entrada principal, retorna una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al administrador llamada </w:t>
            </w:r>
            <w:proofErr w:type="spellStart"/>
            <w:r w:rsidRPr="00AA59B5">
              <w:rPr>
                <w:rFonts w:eastAsia="Lohit Hindi" w:cs="Times New Roman"/>
                <w:bCs/>
                <w:kern w:val="1"/>
                <w:sz w:val="24"/>
                <w:szCs w:val="24"/>
                <w:lang w:val="es-ES" w:eastAsia="zh-CN" w:bidi="hi-IN"/>
              </w:rPr>
              <w:t>sOkCreateE_O</w:t>
            </w:r>
            <w:proofErr w:type="spellEnd"/>
            <w:r w:rsidRPr="00AA59B5">
              <w:rPr>
                <w:rFonts w:eastAsia="Lohit Hindi" w:cs="Times New Roman"/>
                <w:bCs/>
                <w:kern w:val="1"/>
                <w:sz w:val="24"/>
                <w:szCs w:val="24"/>
                <w:lang w:val="es-ES" w:eastAsia="zh-CN" w:bidi="hi-IN"/>
              </w:rPr>
              <w:t>. Si el sistema tiene el cupo m</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ximo</w:t>
            </w:r>
            <w:proofErr w:type="spellEnd"/>
            <w:r w:rsidRPr="00AA59B5">
              <w:rPr>
                <w:rFonts w:eastAsia="Lohit Hindi" w:cs="Times New Roman"/>
                <w:bCs/>
                <w:kern w:val="1"/>
                <w:sz w:val="24"/>
                <w:szCs w:val="24"/>
                <w:lang w:val="es-ES" w:eastAsia="zh-CN" w:bidi="hi-IN"/>
              </w:rPr>
              <w:t xml:space="preserve"> de entradas principales retornar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al administrador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sExcOutWay</w:t>
            </w:r>
            <w:proofErr w:type="spellEnd"/>
            <w:r w:rsidRPr="00AA59B5">
              <w:rPr>
                <w:rFonts w:eastAsia="Lohit Hindi" w:cs="Times New Roman"/>
                <w:bCs/>
                <w:kern w:val="1"/>
                <w:sz w:val="24"/>
                <w:szCs w:val="24"/>
                <w:lang w:val="es-ES" w:eastAsia="zh-CN" w:bidi="hi-IN"/>
              </w:rPr>
              <w:t xml:space="preserve"> en </w:t>
            </w:r>
            <w:proofErr w:type="spellStart"/>
            <w:r w:rsidRPr="00AA59B5">
              <w:rPr>
                <w:rFonts w:eastAsia="Lohit Hindi" w:cs="Times New Roman"/>
                <w:bCs/>
                <w:kern w:val="1"/>
                <w:sz w:val="24"/>
                <w:szCs w:val="24"/>
                <w:lang w:val="es-ES" w:eastAsia="zh-CN" w:bidi="hi-IN"/>
              </w:rPr>
              <w:t>lúgar</w:t>
            </w:r>
            <w:proofErr w:type="spellEnd"/>
            <w:r w:rsidRPr="00AA59B5">
              <w:rPr>
                <w:rFonts w:eastAsia="Lohit Hindi" w:cs="Times New Roman"/>
                <w:bCs/>
                <w:kern w:val="1"/>
                <w:sz w:val="24"/>
                <w:szCs w:val="24"/>
                <w:lang w:val="es-ES" w:eastAsia="zh-CN" w:bidi="hi-IN"/>
              </w:rPr>
              <w:t xml:space="preserve"> de </w:t>
            </w:r>
            <w:proofErr w:type="spellStart"/>
            <w:r w:rsidRPr="00AA59B5">
              <w:rPr>
                <w:rFonts w:eastAsia="Lohit Hindi" w:cs="Times New Roman"/>
                <w:bCs/>
                <w:kern w:val="1"/>
                <w:sz w:val="24"/>
                <w:szCs w:val="24"/>
                <w:lang w:val="es-ES" w:eastAsia="zh-CN" w:bidi="hi-IN"/>
              </w:rPr>
              <w:t>sOkCreateE_O</w:t>
            </w:r>
            <w:proofErr w:type="spellEnd"/>
            <w:r w:rsidRPr="00AA59B5">
              <w:rPr>
                <w:rFonts w:eastAsia="Lohit Hindi" w:cs="Times New Roman"/>
                <w:bCs/>
                <w:kern w:val="1"/>
                <w:sz w:val="24"/>
                <w:szCs w:val="24"/>
                <w:lang w:val="es-ES" w:eastAsia="zh-CN" w:bidi="hi-IN"/>
              </w:rPr>
              <w:t xml:space="preserve"> y no se efectuar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el intercambio de </w:t>
            </w:r>
            <w:proofErr w:type="spellStart"/>
            <w:r w:rsidRPr="00AA59B5">
              <w:rPr>
                <w:rFonts w:eastAsia="Lohit Hindi" w:cs="Times New Roman"/>
                <w:bCs/>
                <w:kern w:val="1"/>
                <w:sz w:val="24"/>
                <w:szCs w:val="24"/>
                <w:lang w:val="es-ES" w:eastAsia="zh-CN" w:bidi="hi-IN"/>
              </w:rPr>
              <w:t>se</w:t>
            </w:r>
            <w:proofErr w:type="spellEnd"/>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para la </w:t>
            </w:r>
            <w:proofErr w:type="spellStart"/>
            <w:r w:rsidRPr="00AA59B5">
              <w:rPr>
                <w:rFonts w:eastAsia="Lohit Hindi" w:cs="Times New Roman"/>
                <w:bCs/>
                <w:kern w:val="1"/>
                <w:sz w:val="24"/>
                <w:szCs w:val="24"/>
                <w:lang w:val="es-ES" w:eastAsia="zh-CN" w:bidi="hi-IN"/>
              </w:rPr>
              <w:t>asignaci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c</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mara y lector de </w:t>
            </w:r>
            <w:proofErr w:type="spellStart"/>
            <w:r w:rsidRPr="00AA59B5">
              <w:rPr>
                <w:rFonts w:eastAsia="Lohit Hindi" w:cs="Times New Roman"/>
                <w:bCs/>
                <w:kern w:val="1"/>
                <w:sz w:val="24"/>
                <w:szCs w:val="24"/>
                <w:lang w:val="es-ES" w:eastAsia="zh-CN" w:bidi="hi-IN"/>
              </w:rPr>
              <w:t>carn</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9.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zona de parqueo cuando el controlador de zonas tiene asociado un </w:t>
            </w:r>
            <w:proofErr w:type="spellStart"/>
            <w:r w:rsidRPr="00AA59B5">
              <w:rPr>
                <w:rFonts w:eastAsia="Lohit Hindi" w:cs="Times New Roman"/>
                <w:bCs/>
                <w:kern w:val="1"/>
                <w:sz w:val="24"/>
                <w:szCs w:val="24"/>
                <w:lang w:val="es-ES" w:eastAsia="zh-CN" w:bidi="hi-IN"/>
              </w:rPr>
              <w:t>pZoneManager</w:t>
            </w:r>
            <w:proofErr w:type="spellEnd"/>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511711"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El administrador del sistema </w:t>
            </w:r>
            <w:proofErr w:type="spellStart"/>
            <w:r w:rsidRPr="00AA59B5">
              <w:rPr>
                <w:rFonts w:eastAsia="Lohit Hindi" w:cs="Times New Roman"/>
                <w:bCs/>
                <w:kern w:val="1"/>
                <w:sz w:val="24"/>
                <w:szCs w:val="24"/>
                <w:lang w:val="es-ES" w:eastAsia="zh-CN" w:bidi="hi-IN"/>
              </w:rPr>
              <w:t>env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a</w:t>
            </w:r>
            <w:proofErr w:type="spellEnd"/>
            <w:r w:rsidRPr="00AA59B5">
              <w:rPr>
                <w:rFonts w:eastAsia="Lohit Hindi" w:cs="Times New Roman"/>
                <w:bCs/>
                <w:kern w:val="1"/>
                <w:sz w:val="24"/>
                <w:szCs w:val="24"/>
                <w:lang w:val="es-ES" w:eastAsia="zh-CN" w:bidi="hi-IN"/>
              </w:rPr>
              <w:t xml:space="preserve"> una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al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para crear una zona en un controlador </w:t>
            </w:r>
            <w:proofErr w:type="spellStart"/>
            <w:r w:rsidRPr="00AA59B5">
              <w:rPr>
                <w:rFonts w:eastAsia="Lohit Hindi" w:cs="Times New Roman"/>
                <w:bCs/>
                <w:kern w:val="1"/>
                <w:sz w:val="24"/>
                <w:szCs w:val="24"/>
                <w:lang w:val="es-ES" w:eastAsia="zh-CN" w:bidi="hi-IN"/>
              </w:rPr>
              <w:t>espec</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fico</w:t>
            </w:r>
            <w:proofErr w:type="spellEnd"/>
            <w:r w:rsidRPr="00AA59B5">
              <w:rPr>
                <w:rFonts w:eastAsia="Lohit Hindi" w:cs="Times New Roman"/>
                <w:bCs/>
                <w:kern w:val="1"/>
                <w:sz w:val="24"/>
                <w:szCs w:val="24"/>
                <w:lang w:val="es-ES" w:eastAsia="zh-CN" w:bidi="hi-IN"/>
              </w:rPr>
              <w:t xml:space="preserve">, con una </w:t>
            </w:r>
            <w:proofErr w:type="spellStart"/>
            <w:r w:rsidRPr="00AA59B5">
              <w:rPr>
                <w:rFonts w:eastAsia="Lohit Hindi" w:cs="Times New Roman"/>
                <w:bCs/>
                <w:kern w:val="1"/>
                <w:sz w:val="24"/>
                <w:szCs w:val="24"/>
                <w:lang w:val="es-ES" w:eastAsia="zh-CN" w:bidi="hi-IN"/>
              </w:rPr>
              <w:t>inicializaci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plazas libres y totales de la zona. Para la solicitud de la zona se usa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sAddZone</w:t>
            </w:r>
            <w:proofErr w:type="spellEnd"/>
            <w:r w:rsidRPr="00AA59B5">
              <w:rPr>
                <w:rFonts w:eastAsia="Lohit Hindi" w:cs="Times New Roman"/>
                <w:bCs/>
                <w:kern w:val="1"/>
                <w:sz w:val="24"/>
                <w:szCs w:val="24"/>
                <w:lang w:val="es-ES" w:eastAsia="zh-CN" w:bidi="hi-IN"/>
              </w:rPr>
              <w:t xml:space="preserve"> donde su primer par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metro</w:t>
            </w:r>
            <w:proofErr w:type="spellEnd"/>
            <w:r w:rsidRPr="00AA59B5">
              <w:rPr>
                <w:rFonts w:eastAsia="Lohit Hindi" w:cs="Times New Roman"/>
                <w:bCs/>
                <w:kern w:val="1"/>
                <w:sz w:val="24"/>
                <w:szCs w:val="24"/>
                <w:lang w:val="es-ES" w:eastAsia="zh-CN" w:bidi="hi-IN"/>
              </w:rPr>
              <w:t xml:space="preserve"> es el número del controlador de zona, el </w:t>
            </w:r>
            <w:proofErr w:type="spellStart"/>
            <w:r w:rsidRPr="00AA59B5">
              <w:rPr>
                <w:rFonts w:eastAsia="Lohit Hindi" w:cs="Times New Roman"/>
                <w:bCs/>
                <w:kern w:val="1"/>
                <w:sz w:val="24"/>
                <w:szCs w:val="24"/>
                <w:lang w:val="es-ES" w:eastAsia="zh-CN" w:bidi="hi-IN"/>
              </w:rPr>
              <w:t>suegundo</w:t>
            </w:r>
            <w:proofErr w:type="spellEnd"/>
            <w:r w:rsidRPr="00AA59B5">
              <w:rPr>
                <w:rFonts w:eastAsia="Lohit Hindi" w:cs="Times New Roman"/>
                <w:bCs/>
                <w:kern w:val="1"/>
                <w:sz w:val="24"/>
                <w:szCs w:val="24"/>
                <w:lang w:val="es-ES" w:eastAsia="zh-CN" w:bidi="hi-IN"/>
              </w:rPr>
              <w:t xml:space="preserve"> y tercero son las plazas totales y libres de la zona respectivamente. Si la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la zona es exitosa el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lo </w:t>
            </w:r>
            <w:proofErr w:type="spellStart"/>
            <w:r w:rsidRPr="00AA59B5">
              <w:rPr>
                <w:rFonts w:eastAsia="Lohit Hindi" w:cs="Times New Roman"/>
                <w:bCs/>
                <w:kern w:val="1"/>
                <w:sz w:val="24"/>
                <w:szCs w:val="24"/>
                <w:lang w:val="es-ES" w:eastAsia="zh-CN" w:bidi="hi-IN"/>
              </w:rPr>
              <w:t>har</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saber al administrador a </w:t>
            </w:r>
            <w:proofErr w:type="spellStart"/>
            <w:r w:rsidRPr="00AA59B5">
              <w:rPr>
                <w:rFonts w:eastAsia="Lohit Hindi" w:cs="Times New Roman"/>
                <w:bCs/>
                <w:kern w:val="1"/>
                <w:sz w:val="24"/>
                <w:szCs w:val="24"/>
                <w:lang w:val="es-ES" w:eastAsia="zh-CN" w:bidi="hi-IN"/>
              </w:rPr>
              <w:t>trav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sOkCreateZone</w:t>
            </w:r>
            <w:proofErr w:type="spellEnd"/>
            <w:r w:rsidRPr="00AA59B5">
              <w:rPr>
                <w:rFonts w:eastAsia="Lohit Hindi" w:cs="Times New Roman"/>
                <w:bCs/>
                <w:kern w:val="1"/>
                <w:sz w:val="24"/>
                <w:szCs w:val="24"/>
                <w:lang w:val="es-ES" w:eastAsia="zh-CN" w:bidi="hi-IN"/>
              </w:rPr>
              <w:t xml:space="preserve"> de lo contrario enviar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sExcLimitZones</w:t>
            </w:r>
            <w:proofErr w:type="spellEnd"/>
            <w:r w:rsidRPr="00AA59B5">
              <w:rPr>
                <w:rFonts w:eastAsia="Lohit Hindi" w:cs="Times New Roman"/>
                <w:bCs/>
                <w:kern w:val="1"/>
                <w:sz w:val="24"/>
                <w:szCs w:val="24"/>
                <w:lang w:val="es-ES" w:eastAsia="zh-CN" w:bidi="hi-IN"/>
              </w:rPr>
              <w:t xml:space="preserve">, </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sta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se da antes que el proceso </w:t>
            </w:r>
            <w:proofErr w:type="spellStart"/>
            <w:r w:rsidRPr="00AA59B5">
              <w:rPr>
                <w:rFonts w:eastAsia="Lohit Hindi" w:cs="Times New Roman"/>
                <w:bCs/>
                <w:kern w:val="1"/>
                <w:sz w:val="24"/>
                <w:szCs w:val="24"/>
                <w:lang w:val="es-ES" w:eastAsia="zh-CN" w:bidi="hi-IN"/>
              </w:rPr>
              <w:t>pZoneManager</w:t>
            </w:r>
            <w:proofErr w:type="spellEnd"/>
            <w:r w:rsidRPr="00AA59B5">
              <w:rPr>
                <w:rFonts w:eastAsia="Lohit Hindi" w:cs="Times New Roman"/>
                <w:bCs/>
                <w:kern w:val="1"/>
                <w:sz w:val="24"/>
                <w:szCs w:val="24"/>
                <w:lang w:val="es-ES" w:eastAsia="zh-CN" w:bidi="hi-IN"/>
              </w:rPr>
              <w:t xml:space="preserve"> haga una instancia del proceso </w:t>
            </w:r>
            <w:proofErr w:type="spellStart"/>
            <w:r w:rsidRPr="00AA59B5">
              <w:rPr>
                <w:rFonts w:eastAsia="Lohit Hindi" w:cs="Times New Roman"/>
                <w:bCs/>
                <w:kern w:val="1"/>
                <w:sz w:val="24"/>
                <w:szCs w:val="24"/>
                <w:lang w:val="es-ES" w:eastAsia="zh-CN" w:bidi="hi-IN"/>
              </w:rPr>
              <w:t>pZone</w:t>
            </w:r>
            <w:proofErr w:type="spellEnd"/>
            <w:r w:rsidRPr="00AA59B5">
              <w:rPr>
                <w:rFonts w:eastAsia="Lohit Hindi" w:cs="Times New Roman"/>
                <w:bCs/>
                <w:kern w:val="1"/>
                <w:sz w:val="24"/>
                <w:szCs w:val="24"/>
                <w:lang w:val="es-ES" w:eastAsia="zh-CN" w:bidi="hi-IN"/>
              </w:rPr>
              <w:t>.</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10.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zona de parqueo cuando el controlador de zonas no tiene asociado un </w:t>
            </w:r>
            <w:proofErr w:type="spellStart"/>
            <w:r w:rsidRPr="00AA59B5">
              <w:rPr>
                <w:rFonts w:eastAsia="Lohit Hindi" w:cs="Times New Roman"/>
                <w:bCs/>
                <w:kern w:val="1"/>
                <w:sz w:val="24"/>
                <w:szCs w:val="24"/>
                <w:lang w:val="es-ES" w:eastAsia="zh-CN" w:bidi="hi-IN"/>
              </w:rPr>
              <w:t>pZoneManager</w:t>
            </w:r>
            <w:proofErr w:type="spellEnd"/>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511711" w:rsidP="007319E6">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El administrador del sistema </w:t>
            </w:r>
            <w:proofErr w:type="spellStart"/>
            <w:r w:rsidRPr="00AA59B5">
              <w:rPr>
                <w:rFonts w:eastAsia="Lohit Hindi" w:cs="Times New Roman"/>
                <w:bCs/>
                <w:kern w:val="1"/>
                <w:sz w:val="24"/>
                <w:szCs w:val="24"/>
                <w:lang w:val="es-ES" w:eastAsia="zh-CN" w:bidi="hi-IN"/>
              </w:rPr>
              <w:t>env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a</w:t>
            </w:r>
            <w:proofErr w:type="spellEnd"/>
            <w:r w:rsidRPr="00AA59B5">
              <w:rPr>
                <w:rFonts w:eastAsia="Lohit Hindi" w:cs="Times New Roman"/>
                <w:bCs/>
                <w:kern w:val="1"/>
                <w:sz w:val="24"/>
                <w:szCs w:val="24"/>
                <w:lang w:val="es-ES" w:eastAsia="zh-CN" w:bidi="hi-IN"/>
              </w:rPr>
              <w:t xml:space="preserve"> una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al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para crear una zona en un controlador </w:t>
            </w:r>
            <w:proofErr w:type="spellStart"/>
            <w:r w:rsidRPr="00AA59B5">
              <w:rPr>
                <w:rFonts w:eastAsia="Lohit Hindi" w:cs="Times New Roman"/>
                <w:bCs/>
                <w:kern w:val="1"/>
                <w:sz w:val="24"/>
                <w:szCs w:val="24"/>
                <w:lang w:val="es-ES" w:eastAsia="zh-CN" w:bidi="hi-IN"/>
              </w:rPr>
              <w:t>espec</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fico</w:t>
            </w:r>
            <w:proofErr w:type="spellEnd"/>
            <w:r w:rsidRPr="00AA59B5">
              <w:rPr>
                <w:rFonts w:eastAsia="Lohit Hindi" w:cs="Times New Roman"/>
                <w:bCs/>
                <w:kern w:val="1"/>
                <w:sz w:val="24"/>
                <w:szCs w:val="24"/>
                <w:lang w:val="es-ES" w:eastAsia="zh-CN" w:bidi="hi-IN"/>
              </w:rPr>
              <w:t xml:space="preserve">. Este escenario es muy parecido al de la figura 9 la </w:t>
            </w:r>
            <w:r w:rsidR="007319E6" w:rsidRPr="00AA59B5">
              <w:rPr>
                <w:rFonts w:eastAsia="Lohit Hindi" w:cs="Times New Roman"/>
                <w:bCs/>
                <w:kern w:val="1"/>
                <w:sz w:val="24"/>
                <w:szCs w:val="24"/>
                <w:lang w:val="es-ES" w:eastAsia="zh-CN" w:bidi="hi-IN"/>
              </w:rPr>
              <w:t>diferencia</w:t>
            </w:r>
            <w:r w:rsidRPr="00AA59B5">
              <w:rPr>
                <w:rFonts w:eastAsia="Lohit Hindi" w:cs="Times New Roman"/>
                <w:bCs/>
                <w:kern w:val="1"/>
                <w:sz w:val="24"/>
                <w:szCs w:val="24"/>
                <w:lang w:val="es-ES" w:eastAsia="zh-CN" w:bidi="hi-IN"/>
              </w:rPr>
              <w:t xml:space="preserve"> es que el </w:t>
            </w:r>
            <w:r w:rsidR="007319E6" w:rsidRPr="00AA59B5">
              <w:rPr>
                <w:rFonts w:eastAsia="Lohit Hindi" w:cs="Times New Roman"/>
                <w:bCs/>
                <w:kern w:val="1"/>
                <w:sz w:val="24"/>
                <w:szCs w:val="24"/>
                <w:lang w:val="es-ES" w:eastAsia="zh-CN" w:bidi="hi-IN"/>
              </w:rPr>
              <w:t>controlador</w:t>
            </w:r>
            <w:r w:rsidRPr="00AA59B5">
              <w:rPr>
                <w:rFonts w:eastAsia="Lohit Hindi" w:cs="Times New Roman"/>
                <w:bCs/>
                <w:kern w:val="1"/>
                <w:sz w:val="24"/>
                <w:szCs w:val="24"/>
                <w:lang w:val="es-ES" w:eastAsia="zh-CN" w:bidi="hi-IN"/>
              </w:rPr>
              <w:t xml:space="preserve"> de zonas no tiene un </w:t>
            </w:r>
            <w:r w:rsidRPr="00AA59B5">
              <w:rPr>
                <w:rFonts w:eastAsia="Lohit Hindi" w:cs="Times New Roman"/>
                <w:bCs/>
                <w:kern w:val="1"/>
                <w:sz w:val="24"/>
                <w:szCs w:val="24"/>
                <w:lang w:val="es-ES" w:eastAsia="zh-CN" w:bidi="hi-IN"/>
              </w:rPr>
              <w:lastRenderedPageBreak/>
              <w:t xml:space="preserve">proceso </w:t>
            </w:r>
            <w:proofErr w:type="spellStart"/>
            <w:r w:rsidRPr="00AA59B5">
              <w:rPr>
                <w:rFonts w:eastAsia="Lohit Hindi" w:cs="Times New Roman"/>
                <w:bCs/>
                <w:kern w:val="1"/>
                <w:sz w:val="24"/>
                <w:szCs w:val="24"/>
                <w:lang w:val="es-ES" w:eastAsia="zh-CN" w:bidi="hi-IN"/>
              </w:rPr>
              <w:t>pZoneManager</w:t>
            </w:r>
            <w:proofErr w:type="spellEnd"/>
            <w:r w:rsidRPr="00AA59B5">
              <w:rPr>
                <w:rFonts w:eastAsia="Lohit Hindi" w:cs="Times New Roman"/>
                <w:bCs/>
                <w:kern w:val="1"/>
                <w:sz w:val="24"/>
                <w:szCs w:val="24"/>
                <w:lang w:val="es-ES" w:eastAsia="zh-CN" w:bidi="hi-IN"/>
              </w:rPr>
              <w:t xml:space="preserve"> asociado, por lo cual solicita su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007319E6" w:rsidRPr="00AA59B5">
              <w:rPr>
                <w:rFonts w:eastAsia="Lohit Hindi" w:cs="Times New Roman"/>
                <w:bCs/>
                <w:kern w:val="1"/>
                <w:sz w:val="24"/>
                <w:szCs w:val="24"/>
                <w:lang w:val="es-ES" w:eastAsia="zh-CN" w:bidi="hi-IN"/>
              </w:rPr>
              <w:t>,</w:t>
            </w:r>
            <w:r w:rsidRPr="00AA59B5">
              <w:rPr>
                <w:rFonts w:eastAsia="Lohit Hindi" w:cs="Times New Roman"/>
                <w:bCs/>
                <w:kern w:val="1"/>
                <w:sz w:val="24"/>
                <w:szCs w:val="24"/>
                <w:lang w:val="es-ES" w:eastAsia="zh-CN" w:bidi="hi-IN"/>
              </w:rPr>
              <w:t xml:space="preserve"> </w:t>
            </w:r>
            <w:r w:rsidR="007319E6" w:rsidRPr="00AA59B5">
              <w:rPr>
                <w:rFonts w:eastAsia="Lohit Hindi" w:cs="Times New Roman"/>
                <w:bCs/>
                <w:kern w:val="1"/>
                <w:sz w:val="24"/>
                <w:szCs w:val="24"/>
                <w:lang w:val="es-ES" w:eastAsia="zh-CN" w:bidi="hi-IN"/>
              </w:rPr>
              <w:t xml:space="preserve">una vez creado el </w:t>
            </w:r>
            <w:proofErr w:type="spellStart"/>
            <w:r w:rsidR="007319E6" w:rsidRPr="00AA59B5">
              <w:rPr>
                <w:rFonts w:eastAsia="Lohit Hindi" w:cs="Times New Roman"/>
                <w:bCs/>
                <w:kern w:val="1"/>
                <w:sz w:val="24"/>
                <w:szCs w:val="24"/>
                <w:lang w:val="es-ES" w:eastAsia="zh-CN" w:bidi="hi-IN"/>
              </w:rPr>
              <w:t>pZoneManager</w:t>
            </w:r>
            <w:proofErr w:type="spellEnd"/>
            <w:r w:rsidR="007319E6" w:rsidRPr="00AA59B5">
              <w:rPr>
                <w:rFonts w:eastAsia="Lohit Hindi" w:cs="Times New Roman"/>
                <w:bCs/>
                <w:kern w:val="1"/>
                <w:sz w:val="24"/>
                <w:szCs w:val="24"/>
                <w:lang w:val="es-ES" w:eastAsia="zh-CN" w:bidi="hi-IN"/>
              </w:rPr>
              <w:t xml:space="preserve"> y asociado a su respectivo controlador de zonas el </w:t>
            </w:r>
            <w:r w:rsidRPr="00AA59B5">
              <w:rPr>
                <w:rFonts w:eastAsia="Lohit Hindi" w:cs="Times New Roman"/>
                <w:bCs/>
                <w:kern w:val="1"/>
                <w:sz w:val="24"/>
                <w:szCs w:val="24"/>
                <w:lang w:val="es-ES" w:eastAsia="zh-CN" w:bidi="hi-IN"/>
              </w:rPr>
              <w:t xml:space="preserve">intercambio de </w:t>
            </w:r>
            <w:proofErr w:type="spellStart"/>
            <w:r w:rsidRPr="00AA59B5">
              <w:rPr>
                <w:rFonts w:eastAsia="Lohit Hindi" w:cs="Times New Roman"/>
                <w:bCs/>
                <w:kern w:val="1"/>
                <w:sz w:val="24"/>
                <w:szCs w:val="24"/>
                <w:lang w:val="es-ES" w:eastAsia="zh-CN" w:bidi="hi-IN"/>
              </w:rPr>
              <w:t>se</w:t>
            </w:r>
            <w:proofErr w:type="spellEnd"/>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respecto a la figura 9 son los mismos.</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Figura 11. MSC ajustes de par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metros</w:t>
            </w:r>
            <w:proofErr w:type="spellEnd"/>
            <w:r w:rsidRPr="00AA59B5">
              <w:rPr>
                <w:rFonts w:eastAsia="Lohit Hindi" w:cs="Times New Roman"/>
                <w:bCs/>
                <w:kern w:val="1"/>
                <w:sz w:val="24"/>
                <w:szCs w:val="24"/>
                <w:lang w:val="es-ES" w:eastAsia="zh-CN" w:bidi="hi-IN"/>
              </w:rPr>
              <w:t xml:space="preserve"> a una zona de parqueo </w:t>
            </w:r>
            <w:proofErr w:type="spellStart"/>
            <w:r w:rsidRPr="00AA59B5">
              <w:rPr>
                <w:rFonts w:eastAsia="Lohit Hindi" w:cs="Times New Roman"/>
                <w:bCs/>
                <w:kern w:val="1"/>
                <w:sz w:val="24"/>
                <w:szCs w:val="24"/>
                <w:lang w:val="es-ES" w:eastAsia="zh-CN" w:bidi="hi-IN"/>
              </w:rPr>
              <w:t>reci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n creada.</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662334"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MSC representa el intercambio de </w:t>
            </w:r>
            <w:proofErr w:type="spellStart"/>
            <w:r w:rsidRPr="00AA59B5">
              <w:rPr>
                <w:rFonts w:eastAsia="Lohit Hindi" w:cs="Times New Roman"/>
                <w:bCs/>
                <w:kern w:val="1"/>
                <w:sz w:val="24"/>
                <w:szCs w:val="24"/>
                <w:lang w:val="es-ES" w:eastAsia="zh-CN" w:bidi="hi-IN"/>
              </w:rPr>
              <w:t>se</w:t>
            </w:r>
            <w:proofErr w:type="spellEnd"/>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para la </w:t>
            </w:r>
            <w:proofErr w:type="spellStart"/>
            <w:r w:rsidRPr="00AA59B5">
              <w:rPr>
                <w:rFonts w:eastAsia="Lohit Hindi" w:cs="Times New Roman"/>
                <w:bCs/>
                <w:kern w:val="1"/>
                <w:sz w:val="24"/>
                <w:szCs w:val="24"/>
                <w:lang w:val="es-ES" w:eastAsia="zh-CN" w:bidi="hi-IN"/>
              </w:rPr>
              <w:t>inicializaci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zona de parqueo, en este diagrama a la zona se le asigna un controlador y se ajusta su capacidad de aparcamiento de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culos</w:t>
            </w:r>
            <w:proofErr w:type="spellEnd"/>
            <w:r w:rsidRPr="00AA59B5">
              <w:rPr>
                <w:rFonts w:eastAsia="Lohit Hindi" w:cs="Times New Roman"/>
                <w:bCs/>
                <w:kern w:val="1"/>
                <w:sz w:val="24"/>
                <w:szCs w:val="24"/>
                <w:lang w:val="es-ES" w:eastAsia="zh-CN" w:bidi="hi-IN"/>
              </w:rPr>
              <w:t>.</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12. MSC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 controlador de zonas al sistema de parqueo</w:t>
            </w:r>
          </w:p>
        </w:tc>
        <w:tc>
          <w:tcPr>
            <w:tcW w:w="4322" w:type="dxa"/>
          </w:tcPr>
          <w:p w:rsidR="00511711" w:rsidRPr="00AA59B5" w:rsidRDefault="00AF2DF6"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El administrador solicita al sistema de parqueo crear un controlador de zonas por medio de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sCreateCtrl</w:t>
            </w:r>
            <w:proofErr w:type="spellEnd"/>
            <w:r w:rsidRPr="00AA59B5">
              <w:rPr>
                <w:rFonts w:eastAsia="Lohit Hindi" w:cs="Times New Roman"/>
                <w:bCs/>
                <w:kern w:val="1"/>
                <w:sz w:val="24"/>
                <w:szCs w:val="24"/>
                <w:lang w:val="es-ES" w:eastAsia="zh-CN" w:bidi="hi-IN"/>
              </w:rPr>
              <w:t xml:space="preserve"> que recibe el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Si la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es exitosa el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retornar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una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sOkCreateCtrl</w:t>
            </w:r>
            <w:proofErr w:type="spellEnd"/>
            <w:r w:rsidRPr="00AA59B5">
              <w:rPr>
                <w:rFonts w:eastAsia="Lohit Hindi" w:cs="Times New Roman"/>
                <w:bCs/>
                <w:kern w:val="1"/>
                <w:sz w:val="24"/>
                <w:szCs w:val="24"/>
                <w:lang w:val="es-ES" w:eastAsia="zh-CN" w:bidi="hi-IN"/>
              </w:rPr>
              <w:t xml:space="preserve"> al administrador, de lo contrario, </w:t>
            </w:r>
            <w:proofErr w:type="spellStart"/>
            <w:r w:rsidRPr="00AA59B5">
              <w:rPr>
                <w:rFonts w:eastAsia="Lohit Hindi" w:cs="Times New Roman"/>
                <w:bCs/>
                <w:kern w:val="1"/>
                <w:sz w:val="24"/>
                <w:szCs w:val="24"/>
                <w:lang w:val="es-ES" w:eastAsia="zh-CN" w:bidi="hi-IN"/>
              </w:rPr>
              <w:t>har</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saber al administrador que no es posible tener m</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s controladores de zonas con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sExcLimitCtrl</w:t>
            </w:r>
            <w:proofErr w:type="spellEnd"/>
            <w:r w:rsidRPr="00AA59B5">
              <w:rPr>
                <w:rFonts w:eastAsia="Lohit Hindi" w:cs="Times New Roman"/>
                <w:bCs/>
                <w:kern w:val="1"/>
                <w:sz w:val="24"/>
                <w:szCs w:val="24"/>
                <w:lang w:val="es-ES" w:eastAsia="zh-CN" w:bidi="hi-IN"/>
              </w:rPr>
              <w:t>.</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13. MSC ingreso de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al sistema de parqueo.</w:t>
            </w:r>
          </w:p>
        </w:tc>
        <w:tc>
          <w:tcPr>
            <w:tcW w:w="4322" w:type="dxa"/>
          </w:tcPr>
          <w:p w:rsidR="00511711" w:rsidRPr="00AA59B5" w:rsidRDefault="00D274BD"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escenario es similar al de la figura 4 presentada anteriormente pero a nivel de procesos. Dado que los procesos </w:t>
            </w:r>
            <w:proofErr w:type="spellStart"/>
            <w:r w:rsidRPr="00AA59B5">
              <w:rPr>
                <w:rFonts w:eastAsia="Lohit Hindi" w:cs="Times New Roman"/>
                <w:bCs/>
                <w:kern w:val="1"/>
                <w:sz w:val="24"/>
                <w:szCs w:val="24"/>
                <w:lang w:val="es-ES" w:eastAsia="zh-CN" w:bidi="hi-IN"/>
              </w:rPr>
              <w:t>pCardReader</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pCamera</w:t>
            </w:r>
            <w:proofErr w:type="spellEnd"/>
            <w:r w:rsidRPr="00AA59B5">
              <w:rPr>
                <w:rFonts w:eastAsia="Lohit Hindi" w:cs="Times New Roman"/>
                <w:bCs/>
                <w:kern w:val="1"/>
                <w:sz w:val="24"/>
                <w:szCs w:val="24"/>
                <w:lang w:val="es-ES" w:eastAsia="zh-CN" w:bidi="hi-IN"/>
              </w:rPr>
              <w:t xml:space="preserve"> y pDataBase no han sido modelados, se ha colocado un temporizar en la vida del proceso </w:t>
            </w:r>
            <w:proofErr w:type="spellStart"/>
            <w:r w:rsidRPr="00AA59B5">
              <w:rPr>
                <w:rFonts w:eastAsia="Lohit Hindi" w:cs="Times New Roman"/>
                <w:bCs/>
                <w:kern w:val="1"/>
                <w:sz w:val="24"/>
                <w:szCs w:val="24"/>
                <w:lang w:val="es-ES" w:eastAsia="zh-CN" w:bidi="hi-IN"/>
              </w:rPr>
              <w:t>pCamera</w:t>
            </w:r>
            <w:proofErr w:type="spellEnd"/>
            <w:r w:rsidRPr="00AA59B5">
              <w:rPr>
                <w:rFonts w:eastAsia="Lohit Hindi" w:cs="Times New Roman"/>
                <w:bCs/>
                <w:kern w:val="1"/>
                <w:sz w:val="24"/>
                <w:szCs w:val="24"/>
                <w:lang w:val="es-ES" w:eastAsia="zh-CN" w:bidi="hi-IN"/>
              </w:rPr>
              <w:t xml:space="preserve"> que se llama </w:t>
            </w:r>
            <w:proofErr w:type="spellStart"/>
            <w:r w:rsidRPr="00AA59B5">
              <w:rPr>
                <w:rFonts w:eastAsia="Lohit Hindi" w:cs="Times New Roman"/>
                <w:bCs/>
                <w:kern w:val="1"/>
                <w:sz w:val="24"/>
                <w:szCs w:val="24"/>
                <w:lang w:val="es-ES" w:eastAsia="zh-CN" w:bidi="hi-IN"/>
              </w:rPr>
              <w:t>timerProcessOCR</w:t>
            </w:r>
            <w:proofErr w:type="spellEnd"/>
            <w:r w:rsidRPr="00AA59B5">
              <w:rPr>
                <w:rFonts w:eastAsia="Lohit Hindi" w:cs="Times New Roman"/>
                <w:bCs/>
                <w:kern w:val="1"/>
                <w:sz w:val="24"/>
                <w:szCs w:val="24"/>
                <w:lang w:val="es-ES" w:eastAsia="zh-CN" w:bidi="hi-IN"/>
              </w:rPr>
              <w:t xml:space="preserve"> el cual representa el tiempo de c</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mputo</w:t>
            </w:r>
            <w:proofErr w:type="spellEnd"/>
            <w:r w:rsidRPr="00AA59B5">
              <w:rPr>
                <w:rFonts w:eastAsia="Lohit Hindi" w:cs="Times New Roman"/>
                <w:bCs/>
                <w:kern w:val="1"/>
                <w:sz w:val="24"/>
                <w:szCs w:val="24"/>
                <w:lang w:val="es-ES" w:eastAsia="zh-CN" w:bidi="hi-IN"/>
              </w:rPr>
              <w:t xml:space="preserve"> que tardar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a</w:t>
            </w:r>
            <w:proofErr w:type="spellEnd"/>
            <w:r w:rsidRPr="00AA59B5">
              <w:rPr>
                <w:rFonts w:eastAsia="Lohit Hindi" w:cs="Times New Roman"/>
                <w:bCs/>
                <w:kern w:val="1"/>
                <w:sz w:val="24"/>
                <w:szCs w:val="24"/>
                <w:lang w:val="es-ES" w:eastAsia="zh-CN" w:bidi="hi-IN"/>
              </w:rPr>
              <w:t xml:space="preserve"> el proceso </w:t>
            </w:r>
            <w:proofErr w:type="spellStart"/>
            <w:r w:rsidRPr="00AA59B5">
              <w:rPr>
                <w:rFonts w:eastAsia="Lohit Hindi" w:cs="Times New Roman"/>
                <w:bCs/>
                <w:kern w:val="1"/>
                <w:sz w:val="24"/>
                <w:szCs w:val="24"/>
                <w:lang w:val="es-ES" w:eastAsia="zh-CN" w:bidi="hi-IN"/>
              </w:rPr>
              <w:t>pCamera</w:t>
            </w:r>
            <w:proofErr w:type="spellEnd"/>
            <w:r w:rsidRPr="00AA59B5">
              <w:rPr>
                <w:rFonts w:eastAsia="Lohit Hindi" w:cs="Times New Roman"/>
                <w:bCs/>
                <w:kern w:val="1"/>
                <w:sz w:val="24"/>
                <w:szCs w:val="24"/>
                <w:lang w:val="es-ES" w:eastAsia="zh-CN" w:bidi="hi-IN"/>
              </w:rPr>
              <w:t xml:space="preserve"> para entregar a partir de una foto la placa de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en un tipo de dato </w:t>
            </w:r>
            <w:proofErr w:type="spellStart"/>
            <w:r w:rsidRPr="00AA59B5">
              <w:rPr>
                <w:rFonts w:eastAsia="Lohit Hindi" w:cs="Times New Roman"/>
                <w:bCs/>
                <w:kern w:val="1"/>
                <w:sz w:val="24"/>
                <w:szCs w:val="24"/>
                <w:lang w:val="es-ES" w:eastAsia="zh-CN" w:bidi="hi-IN"/>
              </w:rPr>
              <w:t>charstring</w:t>
            </w:r>
            <w:proofErr w:type="spellEnd"/>
            <w:r w:rsidRPr="00AA59B5">
              <w:rPr>
                <w:rFonts w:eastAsia="Lohit Hindi" w:cs="Times New Roman"/>
                <w:bCs/>
                <w:kern w:val="1"/>
                <w:sz w:val="24"/>
                <w:szCs w:val="24"/>
                <w:lang w:val="es-ES" w:eastAsia="zh-CN" w:bidi="hi-IN"/>
              </w:rPr>
              <w:t>.</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14. MSC Salida de un </w:t>
            </w:r>
            <w:proofErr w:type="spellStart"/>
            <w:r w:rsidR="00662334"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00662334"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del sistema de parqueo.</w:t>
            </w:r>
          </w:p>
        </w:tc>
        <w:tc>
          <w:tcPr>
            <w:tcW w:w="4322" w:type="dxa"/>
          </w:tcPr>
          <w:p w:rsidR="00511711" w:rsidRPr="00AA59B5" w:rsidRDefault="00D274BD"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escenario es similar al de la figura 13. La </w:t>
            </w:r>
            <w:proofErr w:type="spellStart"/>
            <w:r w:rsidRPr="00AA59B5">
              <w:rPr>
                <w:rFonts w:eastAsia="Lohit Hindi" w:cs="Times New Roman"/>
                <w:bCs/>
                <w:kern w:val="1"/>
                <w:sz w:val="24"/>
                <w:szCs w:val="24"/>
                <w:lang w:val="es-ES" w:eastAsia="zh-CN" w:bidi="hi-IN"/>
              </w:rPr>
              <w:t>dieferencia</w:t>
            </w:r>
            <w:proofErr w:type="spellEnd"/>
            <w:r w:rsidRPr="00AA59B5">
              <w:rPr>
                <w:rFonts w:eastAsia="Lohit Hindi" w:cs="Times New Roman"/>
                <w:bCs/>
                <w:kern w:val="1"/>
                <w:sz w:val="24"/>
                <w:szCs w:val="24"/>
                <w:lang w:val="es-ES" w:eastAsia="zh-CN" w:bidi="hi-IN"/>
              </w:rPr>
              <w:t xml:space="preserve"> es que en este escenario el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est</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por salir del sistema de parqueo, b</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sicamente</w:t>
            </w:r>
            <w:proofErr w:type="spellEnd"/>
            <w:r w:rsidRPr="00AA59B5">
              <w:rPr>
                <w:rFonts w:eastAsia="Lohit Hindi" w:cs="Times New Roman"/>
                <w:bCs/>
                <w:kern w:val="1"/>
                <w:sz w:val="24"/>
                <w:szCs w:val="24"/>
                <w:lang w:val="es-ES" w:eastAsia="zh-CN" w:bidi="hi-IN"/>
              </w:rPr>
              <w:t xml:space="preserve"> el proceso de </w:t>
            </w:r>
            <w:proofErr w:type="spellStart"/>
            <w:r w:rsidRPr="00AA59B5">
              <w:rPr>
                <w:rFonts w:eastAsia="Lohit Hindi" w:cs="Times New Roman"/>
                <w:bCs/>
                <w:kern w:val="1"/>
                <w:sz w:val="24"/>
                <w:szCs w:val="24"/>
                <w:lang w:val="es-ES" w:eastAsia="zh-CN" w:bidi="hi-IN"/>
              </w:rPr>
              <w:t>verificaci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usuario habilitado para salir es el mismo que cuando el </w:t>
            </w:r>
            <w:proofErr w:type="spellStart"/>
            <w:r w:rsidRPr="00AA59B5">
              <w:rPr>
                <w:rFonts w:eastAsia="Lohit Hindi" w:cs="Times New Roman"/>
                <w:bCs/>
                <w:kern w:val="1"/>
                <w:sz w:val="24"/>
                <w:szCs w:val="24"/>
                <w:lang w:val="es-ES" w:eastAsia="zh-CN" w:bidi="hi-IN"/>
              </w:rPr>
              <w:t>suaurio</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est</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por ingresar con la diferencia que </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xml:space="preserve">sta </w:t>
            </w:r>
            <w:proofErr w:type="spellStart"/>
            <w:r w:rsidRPr="00AA59B5">
              <w:rPr>
                <w:rFonts w:eastAsia="Lohit Hindi" w:cs="Times New Roman"/>
                <w:bCs/>
                <w:kern w:val="1"/>
                <w:sz w:val="24"/>
                <w:szCs w:val="24"/>
                <w:lang w:val="es-ES" w:eastAsia="zh-CN" w:bidi="hi-IN"/>
              </w:rPr>
              <w:t>validaci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se hace a </w:t>
            </w:r>
            <w:proofErr w:type="spellStart"/>
            <w:r w:rsidRPr="00AA59B5">
              <w:rPr>
                <w:rFonts w:eastAsia="Lohit Hindi" w:cs="Times New Roman"/>
                <w:bCs/>
                <w:kern w:val="1"/>
                <w:sz w:val="24"/>
                <w:szCs w:val="24"/>
                <w:lang w:val="es-ES" w:eastAsia="zh-CN" w:bidi="hi-IN"/>
              </w:rPr>
              <w:t>trav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sConfirmOutUser</w:t>
            </w:r>
            <w:proofErr w:type="spellEnd"/>
            <w:r w:rsidRPr="00AA59B5">
              <w:rPr>
                <w:rFonts w:eastAsia="Lohit Hindi" w:cs="Times New Roman"/>
                <w:bCs/>
                <w:kern w:val="1"/>
                <w:sz w:val="24"/>
                <w:szCs w:val="24"/>
                <w:lang w:val="es-ES" w:eastAsia="zh-CN" w:bidi="hi-IN"/>
              </w:rPr>
              <w:t>.</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15. MSC usuario no autorizado intentando ingresar al sistema de parqueo de la</w:t>
            </w:r>
          </w:p>
        </w:tc>
        <w:tc>
          <w:tcPr>
            <w:tcW w:w="4322" w:type="dxa"/>
          </w:tcPr>
          <w:p w:rsidR="00511711" w:rsidRPr="00AA59B5" w:rsidRDefault="00D274BD"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escenario representa el caso cuando un usuario desea ingresar al sistema de parqueo de la PUJC pero </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xml:space="preserve">ste no </w:t>
            </w:r>
            <w:proofErr w:type="spellStart"/>
            <w:r w:rsidRPr="00AA59B5">
              <w:rPr>
                <w:rFonts w:eastAsia="Lohit Hindi" w:cs="Times New Roman"/>
                <w:bCs/>
                <w:kern w:val="1"/>
                <w:sz w:val="24"/>
                <w:szCs w:val="24"/>
                <w:lang w:val="es-ES" w:eastAsia="zh-CN" w:bidi="hi-IN"/>
              </w:rPr>
              <w:t>est</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lastRenderedPageBreak/>
              <w:t xml:space="preserve">habilitado para hacerlo. La </w:t>
            </w:r>
            <w:proofErr w:type="spellStart"/>
            <w:r w:rsidRPr="00AA59B5">
              <w:rPr>
                <w:rFonts w:eastAsia="Lohit Hindi" w:cs="Times New Roman"/>
                <w:bCs/>
                <w:kern w:val="1"/>
                <w:sz w:val="24"/>
                <w:szCs w:val="24"/>
                <w:lang w:val="es-ES" w:eastAsia="zh-CN" w:bidi="hi-IN"/>
              </w:rPr>
              <w:t>din</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mica</w:t>
            </w:r>
            <w:proofErr w:type="spellEnd"/>
            <w:r w:rsidRPr="00AA59B5">
              <w:rPr>
                <w:rFonts w:eastAsia="Lohit Hindi" w:cs="Times New Roman"/>
                <w:bCs/>
                <w:kern w:val="1"/>
                <w:sz w:val="24"/>
                <w:szCs w:val="24"/>
                <w:lang w:val="es-ES" w:eastAsia="zh-CN" w:bidi="hi-IN"/>
              </w:rPr>
              <w:t xml:space="preserve"> de </w:t>
            </w:r>
            <w:proofErr w:type="spellStart"/>
            <w:r w:rsidRPr="00AA59B5">
              <w:rPr>
                <w:rFonts w:eastAsia="Lohit Hindi" w:cs="Times New Roman"/>
                <w:bCs/>
                <w:kern w:val="1"/>
                <w:sz w:val="24"/>
                <w:szCs w:val="24"/>
                <w:lang w:val="es-ES" w:eastAsia="zh-CN" w:bidi="hi-IN"/>
              </w:rPr>
              <w:t>verificaci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del usuario es la misma que la figura 13, solo que la respuesta por parte del proceso pDataBase es negativa y no se le da acceso al usuario de ingresar.</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Figura 16. MSC usuario no autorizado intentando salir del sistema de parqueo de la PUJC.</w:t>
            </w:r>
          </w:p>
        </w:tc>
        <w:tc>
          <w:tcPr>
            <w:tcW w:w="4322" w:type="dxa"/>
          </w:tcPr>
          <w:p w:rsidR="00511711" w:rsidRPr="00AA59B5" w:rsidRDefault="00D274BD"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escenario representa el caso cuando un usuario desea salir del sistema de parqueo de la PUJC pero </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xml:space="preserve">ste no </w:t>
            </w:r>
            <w:proofErr w:type="spellStart"/>
            <w:r w:rsidRPr="00AA59B5">
              <w:rPr>
                <w:rFonts w:eastAsia="Lohit Hindi" w:cs="Times New Roman"/>
                <w:bCs/>
                <w:kern w:val="1"/>
                <w:sz w:val="24"/>
                <w:szCs w:val="24"/>
                <w:lang w:val="es-ES" w:eastAsia="zh-CN" w:bidi="hi-IN"/>
              </w:rPr>
              <w:t>est</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habilitado para hacerlo. La </w:t>
            </w:r>
            <w:proofErr w:type="spellStart"/>
            <w:r w:rsidRPr="00AA59B5">
              <w:rPr>
                <w:rFonts w:eastAsia="Lohit Hindi" w:cs="Times New Roman"/>
                <w:bCs/>
                <w:kern w:val="1"/>
                <w:sz w:val="24"/>
                <w:szCs w:val="24"/>
                <w:lang w:val="es-ES" w:eastAsia="zh-CN" w:bidi="hi-IN"/>
              </w:rPr>
              <w:t>din</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mica</w:t>
            </w:r>
            <w:proofErr w:type="spellEnd"/>
            <w:r w:rsidRPr="00AA59B5">
              <w:rPr>
                <w:rFonts w:eastAsia="Lohit Hindi" w:cs="Times New Roman"/>
                <w:bCs/>
                <w:kern w:val="1"/>
                <w:sz w:val="24"/>
                <w:szCs w:val="24"/>
                <w:lang w:val="es-ES" w:eastAsia="zh-CN" w:bidi="hi-IN"/>
              </w:rPr>
              <w:t xml:space="preserve"> de </w:t>
            </w:r>
            <w:proofErr w:type="spellStart"/>
            <w:r w:rsidRPr="00AA59B5">
              <w:rPr>
                <w:rFonts w:eastAsia="Lohit Hindi" w:cs="Times New Roman"/>
                <w:bCs/>
                <w:kern w:val="1"/>
                <w:sz w:val="24"/>
                <w:szCs w:val="24"/>
                <w:lang w:val="es-ES" w:eastAsia="zh-CN" w:bidi="hi-IN"/>
              </w:rPr>
              <w:t>verificaci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del usuario es la misma que la figura 14, solo que la respuesta por parte del proceso pDataBase es negativa y no se le da acceso al usuario de salir.</w:t>
            </w:r>
          </w:p>
        </w:tc>
      </w:tr>
      <w:tr w:rsidR="00511711" w:rsidRPr="00AA59B5" w:rsidTr="00FF7D9C">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17. MSC usuario ingresando a una zona del sistema de parqueo.</w:t>
            </w:r>
          </w:p>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p>
        </w:tc>
        <w:tc>
          <w:tcPr>
            <w:tcW w:w="4322" w:type="dxa"/>
          </w:tcPr>
          <w:p w:rsidR="00511711" w:rsidRPr="00AA59B5" w:rsidRDefault="00035549" w:rsidP="00FF7D9C">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MSC representa el escenario el cual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va a ingresar a una zona del sistema. Para saber que un </w:t>
            </w:r>
            <w:proofErr w:type="spellStart"/>
            <w:r w:rsidRPr="00AA59B5">
              <w:rPr>
                <w:rFonts w:eastAsia="Lohit Hindi" w:cs="Times New Roman"/>
                <w:bCs/>
                <w:kern w:val="1"/>
                <w:sz w:val="24"/>
                <w:szCs w:val="24"/>
                <w:lang w:val="es-ES" w:eastAsia="zh-CN" w:bidi="hi-IN"/>
              </w:rPr>
              <w:t>usario</w:t>
            </w:r>
            <w:proofErr w:type="spellEnd"/>
            <w:r w:rsidRPr="00AA59B5">
              <w:rPr>
                <w:rFonts w:eastAsia="Lohit Hindi" w:cs="Times New Roman"/>
                <w:bCs/>
                <w:kern w:val="1"/>
                <w:sz w:val="24"/>
                <w:szCs w:val="24"/>
                <w:lang w:val="es-ES" w:eastAsia="zh-CN" w:bidi="hi-IN"/>
              </w:rPr>
              <w:t xml:space="preserve"> ha ingresado se tiene que cumplir la siguiente secuencia: Se interrumpe el primero sensor infrarrojo, sIR1_Zone, posteriormente el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interrumpe el sensor infrarrojo 2, sIR2_Zone y finalmente se verifica que es un </w:t>
            </w:r>
            <w:proofErr w:type="spellStart"/>
            <w:r w:rsidRPr="00AA59B5">
              <w:rPr>
                <w:rFonts w:eastAsia="Lohit Hindi" w:cs="Times New Roman"/>
                <w:bCs/>
                <w:kern w:val="1"/>
                <w:sz w:val="24"/>
                <w:szCs w:val="24"/>
                <w:lang w:val="es-ES" w:eastAsia="zh-CN" w:bidi="hi-IN"/>
              </w:rPr>
              <w:t>vehiculo</w:t>
            </w:r>
            <w:proofErr w:type="spellEnd"/>
            <w:r w:rsidRPr="00AA59B5">
              <w:rPr>
                <w:rFonts w:eastAsia="Lohit Hindi" w:cs="Times New Roman"/>
                <w:bCs/>
                <w:kern w:val="1"/>
                <w:sz w:val="24"/>
                <w:szCs w:val="24"/>
                <w:lang w:val="es-ES" w:eastAsia="zh-CN" w:bidi="hi-IN"/>
              </w:rPr>
              <w:t xml:space="preserve"> por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capturada en el sensor inductivo </w:t>
            </w:r>
            <w:proofErr w:type="spellStart"/>
            <w:r w:rsidRPr="00AA59B5">
              <w:rPr>
                <w:rFonts w:eastAsia="Lohit Hindi" w:cs="Times New Roman"/>
                <w:bCs/>
                <w:kern w:val="1"/>
                <w:sz w:val="24"/>
                <w:szCs w:val="24"/>
                <w:lang w:val="es-ES" w:eastAsia="zh-CN" w:bidi="hi-IN"/>
              </w:rPr>
              <w:t>sLoopInductive_Zone</w:t>
            </w:r>
            <w:proofErr w:type="spellEnd"/>
            <w:r w:rsidRPr="00AA59B5">
              <w:rPr>
                <w:rFonts w:eastAsia="Lohit Hindi" w:cs="Times New Roman"/>
                <w:bCs/>
                <w:kern w:val="1"/>
                <w:sz w:val="24"/>
                <w:szCs w:val="24"/>
                <w:lang w:val="es-ES" w:eastAsia="zh-CN" w:bidi="hi-IN"/>
              </w:rPr>
              <w:t>. La zona reportar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que ha ingresado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a su respectivo controlador con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sEntered_Car</w:t>
            </w:r>
            <w:proofErr w:type="spellEnd"/>
            <w:r w:rsidRPr="00AA59B5">
              <w:rPr>
                <w:rFonts w:eastAsia="Lohit Hindi" w:cs="Times New Roman"/>
                <w:bCs/>
                <w:kern w:val="1"/>
                <w:sz w:val="24"/>
                <w:szCs w:val="24"/>
                <w:lang w:val="es-ES" w:eastAsia="zh-CN" w:bidi="hi-IN"/>
              </w:rPr>
              <w:t>. Otra posibilidad que es v</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lida</w:t>
            </w:r>
            <w:proofErr w:type="spellEnd"/>
            <w:r w:rsidRPr="00AA59B5">
              <w:rPr>
                <w:rFonts w:eastAsia="Lohit Hindi" w:cs="Times New Roman"/>
                <w:bCs/>
                <w:kern w:val="1"/>
                <w:sz w:val="24"/>
                <w:szCs w:val="24"/>
                <w:lang w:val="es-ES" w:eastAsia="zh-CN" w:bidi="hi-IN"/>
              </w:rPr>
              <w:t xml:space="preserve"> para el ingreso del </w:t>
            </w:r>
            <w:proofErr w:type="spellStart"/>
            <w:r w:rsidRPr="00AA59B5">
              <w:rPr>
                <w:rFonts w:eastAsia="Lohit Hindi" w:cs="Times New Roman"/>
                <w:bCs/>
                <w:kern w:val="1"/>
                <w:sz w:val="24"/>
                <w:szCs w:val="24"/>
                <w:lang w:val="es-ES" w:eastAsia="zh-CN" w:bidi="hi-IN"/>
              </w:rPr>
              <w:t>vehiculo</w:t>
            </w:r>
            <w:proofErr w:type="spellEnd"/>
            <w:r w:rsidRPr="00AA59B5">
              <w:rPr>
                <w:rFonts w:eastAsia="Lohit Hindi" w:cs="Times New Roman"/>
                <w:bCs/>
                <w:kern w:val="1"/>
                <w:sz w:val="24"/>
                <w:szCs w:val="24"/>
                <w:lang w:val="es-ES" w:eastAsia="zh-CN" w:bidi="hi-IN"/>
              </w:rPr>
              <w:t xml:space="preserve"> es cuando se interrumpe el sensor infrarrojo 4, luego el sensor infrarrojo 3 y finalmente la </w:t>
            </w:r>
            <w:proofErr w:type="spellStart"/>
            <w:r w:rsidRPr="00AA59B5">
              <w:rPr>
                <w:rFonts w:eastAsia="Lohit Hindi" w:cs="Times New Roman"/>
                <w:bCs/>
                <w:kern w:val="1"/>
                <w:sz w:val="24"/>
                <w:szCs w:val="24"/>
                <w:lang w:val="es-ES" w:eastAsia="zh-CN" w:bidi="hi-IN"/>
              </w:rPr>
              <w:t>recepci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del </w:t>
            </w:r>
            <w:proofErr w:type="spellStart"/>
            <w:r w:rsidRPr="00AA59B5">
              <w:rPr>
                <w:rFonts w:eastAsia="Lohit Hindi" w:cs="Times New Roman"/>
                <w:bCs/>
                <w:kern w:val="1"/>
                <w:sz w:val="24"/>
                <w:szCs w:val="24"/>
                <w:lang w:val="es-ES" w:eastAsia="zh-CN" w:bidi="hi-IN"/>
              </w:rPr>
              <w:t>loop</w:t>
            </w:r>
            <w:proofErr w:type="spellEnd"/>
            <w:r w:rsidRPr="00AA59B5">
              <w:rPr>
                <w:rFonts w:eastAsia="Lohit Hindi" w:cs="Times New Roman"/>
                <w:bCs/>
                <w:kern w:val="1"/>
                <w:sz w:val="24"/>
                <w:szCs w:val="24"/>
                <w:lang w:val="es-ES" w:eastAsia="zh-CN" w:bidi="hi-IN"/>
              </w:rPr>
              <w:t xml:space="preserve"> inductivo.</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 18. MSC usuario saliendo de una zona del sistema de parqueo.</w:t>
            </w:r>
          </w:p>
        </w:tc>
        <w:tc>
          <w:tcPr>
            <w:tcW w:w="4322" w:type="dxa"/>
          </w:tcPr>
          <w:p w:rsidR="00511711" w:rsidRPr="00AA59B5" w:rsidRDefault="00035549"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MSC representa el escenario el cual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va a salir de una zona del sistema. Para saber que un </w:t>
            </w:r>
            <w:proofErr w:type="spellStart"/>
            <w:r w:rsidRPr="00AA59B5">
              <w:rPr>
                <w:rFonts w:eastAsia="Lohit Hindi" w:cs="Times New Roman"/>
                <w:bCs/>
                <w:kern w:val="1"/>
                <w:sz w:val="24"/>
                <w:szCs w:val="24"/>
                <w:lang w:val="es-ES" w:eastAsia="zh-CN" w:bidi="hi-IN"/>
              </w:rPr>
              <w:t>usario</w:t>
            </w:r>
            <w:proofErr w:type="spellEnd"/>
            <w:r w:rsidRPr="00AA59B5">
              <w:rPr>
                <w:rFonts w:eastAsia="Lohit Hindi" w:cs="Times New Roman"/>
                <w:bCs/>
                <w:kern w:val="1"/>
                <w:sz w:val="24"/>
                <w:szCs w:val="24"/>
                <w:lang w:val="es-ES" w:eastAsia="zh-CN" w:bidi="hi-IN"/>
              </w:rPr>
              <w:t xml:space="preserve"> ha ingresado se tiene que cumplir la siguiente secuencia: Se interrumpe el primero sensor infrarrojo 3, sIR3_Zone, posteriormente el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ulo</w:t>
            </w:r>
            <w:proofErr w:type="spellEnd"/>
            <w:r w:rsidRPr="00AA59B5">
              <w:rPr>
                <w:rFonts w:eastAsia="Lohit Hindi" w:cs="Times New Roman"/>
                <w:bCs/>
                <w:kern w:val="1"/>
                <w:sz w:val="24"/>
                <w:szCs w:val="24"/>
                <w:lang w:val="es-ES" w:eastAsia="zh-CN" w:bidi="hi-IN"/>
              </w:rPr>
              <w:t xml:space="preserve"> interrumpe el sensor infrarrojo 4, sIR4_Zone y finalmente se verifica que es un </w:t>
            </w:r>
            <w:proofErr w:type="spellStart"/>
            <w:r w:rsidRPr="00AA59B5">
              <w:rPr>
                <w:rFonts w:eastAsia="Lohit Hindi" w:cs="Times New Roman"/>
                <w:bCs/>
                <w:kern w:val="1"/>
                <w:sz w:val="24"/>
                <w:szCs w:val="24"/>
                <w:lang w:val="es-ES" w:eastAsia="zh-CN" w:bidi="hi-IN"/>
              </w:rPr>
              <w:t>vehiculo</w:t>
            </w:r>
            <w:proofErr w:type="spellEnd"/>
            <w:r w:rsidRPr="00AA59B5">
              <w:rPr>
                <w:rFonts w:eastAsia="Lohit Hindi" w:cs="Times New Roman"/>
                <w:bCs/>
                <w:kern w:val="1"/>
                <w:sz w:val="24"/>
                <w:szCs w:val="24"/>
                <w:lang w:val="es-ES" w:eastAsia="zh-CN" w:bidi="hi-IN"/>
              </w:rPr>
              <w:t xml:space="preserve"> por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capturada en el sensor inductivo </w:t>
            </w:r>
            <w:proofErr w:type="spellStart"/>
            <w:r w:rsidRPr="00AA59B5">
              <w:rPr>
                <w:rFonts w:eastAsia="Lohit Hindi" w:cs="Times New Roman"/>
                <w:bCs/>
                <w:kern w:val="1"/>
                <w:sz w:val="24"/>
                <w:szCs w:val="24"/>
                <w:lang w:val="es-ES" w:eastAsia="zh-CN" w:bidi="hi-IN"/>
              </w:rPr>
              <w:t>sLoopInductive_Zone</w:t>
            </w:r>
            <w:proofErr w:type="spellEnd"/>
            <w:r w:rsidRPr="00AA59B5">
              <w:rPr>
                <w:rFonts w:eastAsia="Lohit Hindi" w:cs="Times New Roman"/>
                <w:bCs/>
                <w:kern w:val="1"/>
                <w:sz w:val="24"/>
                <w:szCs w:val="24"/>
                <w:lang w:val="es-ES" w:eastAsia="zh-CN" w:bidi="hi-IN"/>
              </w:rPr>
              <w:t>. La zona reportar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 xml:space="preserve"> que ha salido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de su zona a su respectivo controlador con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sOut_Car</w:t>
            </w:r>
            <w:proofErr w:type="spellEnd"/>
            <w:r w:rsidRPr="00AA59B5">
              <w:rPr>
                <w:rFonts w:eastAsia="Lohit Hindi" w:cs="Times New Roman"/>
                <w:bCs/>
                <w:kern w:val="1"/>
                <w:sz w:val="24"/>
                <w:szCs w:val="24"/>
                <w:lang w:val="es-ES" w:eastAsia="zh-CN" w:bidi="hi-IN"/>
              </w:rPr>
              <w:t>. Otra posibilidad que es v</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lida</w:t>
            </w:r>
            <w:proofErr w:type="spellEnd"/>
            <w:r w:rsidRPr="00AA59B5">
              <w:rPr>
                <w:rFonts w:eastAsia="Lohit Hindi" w:cs="Times New Roman"/>
                <w:bCs/>
                <w:kern w:val="1"/>
                <w:sz w:val="24"/>
                <w:szCs w:val="24"/>
                <w:lang w:val="es-ES" w:eastAsia="zh-CN" w:bidi="hi-IN"/>
              </w:rPr>
              <w:t xml:space="preserve"> para reconocer que un </w:t>
            </w:r>
            <w:proofErr w:type="spellStart"/>
            <w:r w:rsidRPr="00AA59B5">
              <w:rPr>
                <w:rFonts w:eastAsia="Lohit Hindi" w:cs="Times New Roman"/>
                <w:bCs/>
                <w:kern w:val="1"/>
                <w:sz w:val="24"/>
                <w:szCs w:val="24"/>
                <w:lang w:val="es-ES" w:eastAsia="zh-CN" w:bidi="hi-IN"/>
              </w:rPr>
              <w:t>vehiculo</w:t>
            </w:r>
            <w:proofErr w:type="spellEnd"/>
            <w:r w:rsidRPr="00AA59B5">
              <w:rPr>
                <w:rFonts w:eastAsia="Lohit Hindi" w:cs="Times New Roman"/>
                <w:bCs/>
                <w:kern w:val="1"/>
                <w:sz w:val="24"/>
                <w:szCs w:val="24"/>
                <w:lang w:val="es-ES" w:eastAsia="zh-CN" w:bidi="hi-IN"/>
              </w:rPr>
              <w:t xml:space="preserve"> </w:t>
            </w:r>
            <w:r w:rsidRPr="00AA59B5">
              <w:rPr>
                <w:rFonts w:eastAsia="Lohit Hindi" w:cs="Times New Roman"/>
                <w:bCs/>
                <w:kern w:val="1"/>
                <w:sz w:val="24"/>
                <w:szCs w:val="24"/>
                <w:lang w:val="es-ES" w:eastAsia="zh-CN" w:bidi="hi-IN"/>
              </w:rPr>
              <w:lastRenderedPageBreak/>
              <w:t xml:space="preserve">va a salir de la zona es cuando se interrumpe el sensor infrarrojo 2, luego el sensor infrarrojo 1 y finalmente la </w:t>
            </w:r>
            <w:proofErr w:type="spellStart"/>
            <w:r w:rsidRPr="00AA59B5">
              <w:rPr>
                <w:rFonts w:eastAsia="Lohit Hindi" w:cs="Times New Roman"/>
                <w:bCs/>
                <w:kern w:val="1"/>
                <w:sz w:val="24"/>
                <w:szCs w:val="24"/>
                <w:lang w:val="es-ES" w:eastAsia="zh-CN" w:bidi="hi-IN"/>
              </w:rPr>
              <w:t>recepci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la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w:t>
            </w:r>
            <w:proofErr w:type="spellEnd"/>
            <w:r w:rsidRPr="00AA59B5">
              <w:rPr>
                <w:rFonts w:eastAsia="Lohit Hindi" w:cs="Times New Roman"/>
                <w:bCs/>
                <w:kern w:val="1"/>
                <w:sz w:val="24"/>
                <w:szCs w:val="24"/>
                <w:lang w:val="es-ES" w:eastAsia="zh-CN" w:bidi="hi-IN"/>
              </w:rPr>
              <w:t xml:space="preserve"> del </w:t>
            </w:r>
            <w:proofErr w:type="spellStart"/>
            <w:r w:rsidRPr="00AA59B5">
              <w:rPr>
                <w:rFonts w:eastAsia="Lohit Hindi" w:cs="Times New Roman"/>
                <w:bCs/>
                <w:kern w:val="1"/>
                <w:sz w:val="24"/>
                <w:szCs w:val="24"/>
                <w:lang w:val="es-ES" w:eastAsia="zh-CN" w:bidi="hi-IN"/>
              </w:rPr>
              <w:t>loop</w:t>
            </w:r>
            <w:proofErr w:type="spellEnd"/>
            <w:r w:rsidRPr="00AA59B5">
              <w:rPr>
                <w:rFonts w:eastAsia="Lohit Hindi" w:cs="Times New Roman"/>
                <w:bCs/>
                <w:kern w:val="1"/>
                <w:sz w:val="24"/>
                <w:szCs w:val="24"/>
                <w:lang w:val="es-ES" w:eastAsia="zh-CN" w:bidi="hi-IN"/>
              </w:rPr>
              <w:t xml:space="preserve"> inductivo.</w:t>
            </w:r>
          </w:p>
        </w:tc>
      </w:tr>
      <w:tr w:rsidR="00511711" w:rsidRPr="00AA59B5" w:rsidTr="005C0D53">
        <w:tc>
          <w:tcPr>
            <w:tcW w:w="4322" w:type="dxa"/>
          </w:tcPr>
          <w:p w:rsidR="00511711" w:rsidRPr="00AA59B5" w:rsidRDefault="00511711" w:rsidP="00D04C6B">
            <w:pPr>
              <w:widowControl w:val="0"/>
              <w:autoSpaceDE w:val="0"/>
              <w:autoSpaceDN w:val="0"/>
              <w:adjustRightInd w:val="0"/>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lastRenderedPageBreak/>
              <w:t xml:space="preserve">Figura 19. MSC Ingreso y salida de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a </w:t>
            </w:r>
            <w:proofErr w:type="spellStart"/>
            <w:r w:rsidRPr="00AA59B5">
              <w:rPr>
                <w:rFonts w:eastAsia="Lohit Hindi" w:cs="Times New Roman"/>
                <w:bCs/>
                <w:kern w:val="1"/>
                <w:sz w:val="24"/>
                <w:szCs w:val="24"/>
                <w:lang w:val="es-ES" w:eastAsia="zh-CN" w:bidi="hi-IN"/>
              </w:rPr>
              <w:t>trav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del proceso Testing</w:t>
            </w:r>
          </w:p>
        </w:tc>
        <w:tc>
          <w:tcPr>
            <w:tcW w:w="4322" w:type="dxa"/>
          </w:tcPr>
          <w:p w:rsidR="00511711" w:rsidRPr="00AA59B5" w:rsidRDefault="00035549" w:rsidP="000672D0">
            <w:pPr>
              <w:widowControl w:val="0"/>
              <w:autoSpaceDE w:val="0"/>
              <w:autoSpaceDN w:val="0"/>
              <w:adjustRightInd w:val="0"/>
              <w:jc w:val="both"/>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Este MSC representa la entrada y salida de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culos</w:t>
            </w:r>
            <w:proofErr w:type="spellEnd"/>
            <w:r w:rsidRPr="00AA59B5">
              <w:rPr>
                <w:rFonts w:eastAsia="Lohit Hindi" w:cs="Times New Roman"/>
                <w:bCs/>
                <w:kern w:val="1"/>
                <w:sz w:val="24"/>
                <w:szCs w:val="24"/>
                <w:lang w:val="es-ES" w:eastAsia="zh-CN" w:bidi="hi-IN"/>
              </w:rPr>
              <w:t xml:space="preserve"> en una zona del sistema, imagen lado </w:t>
            </w:r>
            <w:proofErr w:type="spellStart"/>
            <w:r w:rsidRPr="00AA59B5">
              <w:rPr>
                <w:rFonts w:eastAsia="Lohit Hindi" w:cs="Times New Roman"/>
                <w:bCs/>
                <w:kern w:val="1"/>
                <w:sz w:val="24"/>
                <w:szCs w:val="24"/>
                <w:lang w:val="es-ES" w:eastAsia="zh-CN" w:bidi="hi-IN"/>
              </w:rPr>
              <w:t>izquierod</w:t>
            </w:r>
            <w:proofErr w:type="spellEnd"/>
            <w:r w:rsidRPr="00AA59B5">
              <w:rPr>
                <w:rFonts w:eastAsia="Lohit Hindi" w:cs="Times New Roman"/>
                <w:bCs/>
                <w:kern w:val="1"/>
                <w:sz w:val="24"/>
                <w:szCs w:val="24"/>
                <w:lang w:val="es-ES" w:eastAsia="zh-CN" w:bidi="hi-IN"/>
              </w:rPr>
              <w:t xml:space="preserve"> y derecho respectivamente. La diferencia de este escenario a los de la figura 17 y 18 es que las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de los sensores son simuladas desde el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El controlador y la zona que se quiere entrar y sacar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culos</w:t>
            </w:r>
            <w:proofErr w:type="spellEnd"/>
            <w:r w:rsidRPr="00AA59B5">
              <w:rPr>
                <w:rFonts w:eastAsia="Lohit Hindi" w:cs="Times New Roman"/>
                <w:bCs/>
                <w:kern w:val="1"/>
                <w:sz w:val="24"/>
                <w:szCs w:val="24"/>
                <w:lang w:val="es-ES" w:eastAsia="zh-CN" w:bidi="hi-IN"/>
              </w:rPr>
              <w:t xml:space="preserve"> se da a </w:t>
            </w:r>
            <w:proofErr w:type="spellStart"/>
            <w:r w:rsidRPr="00AA59B5">
              <w:rPr>
                <w:rFonts w:eastAsia="Lohit Hindi" w:cs="Times New Roman"/>
                <w:bCs/>
                <w:kern w:val="1"/>
                <w:sz w:val="24"/>
                <w:szCs w:val="24"/>
                <w:lang w:val="es-ES" w:eastAsia="zh-CN" w:bidi="hi-IN"/>
              </w:rPr>
              <w:t>trav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 xml:space="preserve">s del proceso temporal </w:t>
            </w:r>
            <w:proofErr w:type="spellStart"/>
            <w:r w:rsidRPr="00AA59B5">
              <w:rPr>
                <w:rFonts w:eastAsia="Lohit Hindi" w:cs="Times New Roman"/>
                <w:bCs/>
                <w:kern w:val="1"/>
                <w:sz w:val="24"/>
                <w:szCs w:val="24"/>
                <w:lang w:val="es-ES" w:eastAsia="zh-CN" w:bidi="hi-IN"/>
              </w:rPr>
              <w:t>pTesting</w:t>
            </w:r>
            <w:proofErr w:type="spellEnd"/>
            <w:r w:rsidRPr="00AA59B5">
              <w:rPr>
                <w:rFonts w:eastAsia="Lohit Hindi" w:cs="Times New Roman"/>
                <w:bCs/>
                <w:kern w:val="1"/>
                <w:sz w:val="24"/>
                <w:szCs w:val="24"/>
                <w:lang w:val="es-ES" w:eastAsia="zh-CN" w:bidi="hi-IN"/>
              </w:rPr>
              <w:t>. Cabe destacar que las se</w:t>
            </w:r>
            <w:r w:rsidR="00AA59B5" w:rsidRPr="00AA59B5">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n</w:t>
            </w:r>
            <w:r w:rsidRPr="00AA59B5">
              <w:rPr>
                <w:rFonts w:eastAsia="Lohit Hindi" w:cs="Times New Roman"/>
                <w:bCs/>
                <w:kern w:val="1"/>
                <w:sz w:val="24"/>
                <w:szCs w:val="24"/>
                <w:lang w:val="es-ES" w:eastAsia="zh-CN" w:bidi="hi-IN"/>
              </w:rPr>
              <w:t>ales</w:t>
            </w:r>
            <w:proofErr w:type="spellEnd"/>
            <w:r w:rsidRPr="00AA59B5">
              <w:rPr>
                <w:rFonts w:eastAsia="Lohit Hindi" w:cs="Times New Roman"/>
                <w:bCs/>
                <w:kern w:val="1"/>
                <w:sz w:val="24"/>
                <w:szCs w:val="24"/>
                <w:lang w:val="es-ES" w:eastAsia="zh-CN" w:bidi="hi-IN"/>
              </w:rPr>
              <w:t xml:space="preserve"> de sensores generadas por el proceso </w:t>
            </w:r>
            <w:proofErr w:type="spellStart"/>
            <w:r w:rsidRPr="00AA59B5">
              <w:rPr>
                <w:rFonts w:eastAsia="Lohit Hindi" w:cs="Times New Roman"/>
                <w:bCs/>
                <w:kern w:val="1"/>
                <w:sz w:val="24"/>
                <w:szCs w:val="24"/>
                <w:lang w:val="es-ES" w:eastAsia="zh-CN" w:bidi="hi-IN"/>
              </w:rPr>
              <w:t>pMainSystemManager</w:t>
            </w:r>
            <w:proofErr w:type="spellEnd"/>
            <w:r w:rsidRPr="00AA59B5">
              <w:rPr>
                <w:rFonts w:eastAsia="Lohit Hindi" w:cs="Times New Roman"/>
                <w:bCs/>
                <w:kern w:val="1"/>
                <w:sz w:val="24"/>
                <w:szCs w:val="24"/>
                <w:lang w:val="es-ES" w:eastAsia="zh-CN" w:bidi="hi-IN"/>
              </w:rPr>
              <w:t xml:space="preserve"> no deben ser considerados en la </w:t>
            </w:r>
            <w:proofErr w:type="spellStart"/>
            <w:r w:rsidRPr="00AA59B5">
              <w:rPr>
                <w:rFonts w:eastAsia="Lohit Hindi" w:cs="Times New Roman"/>
                <w:bCs/>
                <w:kern w:val="1"/>
                <w:sz w:val="24"/>
                <w:szCs w:val="24"/>
                <w:lang w:val="es-ES" w:eastAsia="zh-CN" w:bidi="hi-IN"/>
              </w:rPr>
              <w:t>implementaci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del sistema de parqueo.</w:t>
            </w:r>
          </w:p>
        </w:tc>
      </w:tr>
    </w:tbl>
    <w:p w:rsidR="00C70C5B" w:rsidRPr="00AA59B5" w:rsidRDefault="00C70C5B" w:rsidP="000672D0">
      <w:pPr>
        <w:widowControl w:val="0"/>
        <w:autoSpaceDE w:val="0"/>
        <w:autoSpaceDN w:val="0"/>
        <w:adjustRightInd w:val="0"/>
        <w:spacing w:after="0" w:line="240" w:lineRule="auto"/>
        <w:jc w:val="both"/>
        <w:rPr>
          <w:rFonts w:eastAsia="Lohit Hindi" w:cs="Times New Roman"/>
          <w:bCs/>
          <w:kern w:val="1"/>
          <w:sz w:val="24"/>
          <w:szCs w:val="24"/>
          <w:lang w:val="es-ES" w:eastAsia="zh-CN" w:bidi="hi-IN"/>
        </w:rPr>
      </w:pPr>
    </w:p>
    <w:p w:rsidR="00EC2F03" w:rsidRPr="00AA59B5" w:rsidRDefault="00EC2F03" w:rsidP="000672D0">
      <w:pPr>
        <w:widowControl w:val="0"/>
        <w:autoSpaceDE w:val="0"/>
        <w:autoSpaceDN w:val="0"/>
        <w:adjustRightInd w:val="0"/>
        <w:spacing w:after="0" w:line="240" w:lineRule="auto"/>
        <w:jc w:val="both"/>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7F892ED0" wp14:editId="4CD5ED27">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AA59B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w:t>
      </w:r>
      <w:r w:rsidR="00C70C5B" w:rsidRPr="00AA59B5">
        <w:rPr>
          <w:rFonts w:eastAsia="Lohit Hindi" w:cs="Times New Roman"/>
          <w:bCs/>
          <w:kern w:val="1"/>
          <w:sz w:val="24"/>
          <w:szCs w:val="24"/>
          <w:lang w:val="es-ES" w:eastAsia="zh-CN" w:bidi="hi-IN"/>
        </w:rPr>
        <w:t xml:space="preserve"> 7</w:t>
      </w:r>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w:t>
      </w:r>
      <w:r w:rsidR="00801414" w:rsidRPr="00AA59B5">
        <w:rPr>
          <w:rFonts w:eastAsia="Lohit Hindi" w:cs="Times New Roman"/>
          <w:bCs/>
          <w:kern w:val="1"/>
          <w:sz w:val="24"/>
          <w:szCs w:val="24"/>
          <w:lang w:val="es-ES" w:eastAsia="zh-CN" w:bidi="hi-IN"/>
        </w:rPr>
        <w:t xml:space="preserve">una </w:t>
      </w:r>
      <w:r w:rsidRPr="00AA59B5">
        <w:rPr>
          <w:rFonts w:eastAsia="Lohit Hindi" w:cs="Times New Roman"/>
          <w:bCs/>
          <w:kern w:val="1"/>
          <w:sz w:val="24"/>
          <w:szCs w:val="24"/>
          <w:lang w:val="es-ES" w:eastAsia="zh-CN" w:bidi="hi-IN"/>
        </w:rPr>
        <w:t>entrada principal al sistema de parqueo.</w:t>
      </w:r>
    </w:p>
    <w:p w:rsidR="00EC2F03" w:rsidRPr="00AA59B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EC2F03" w:rsidRPr="00AA59B5" w:rsidRDefault="00801414" w:rsidP="00EC2F03">
      <w:pPr>
        <w:widowControl w:val="0"/>
        <w:autoSpaceDE w:val="0"/>
        <w:autoSpaceDN w:val="0"/>
        <w:adjustRightInd w:val="0"/>
        <w:spacing w:after="0" w:line="240" w:lineRule="auto"/>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4BBA789B" wp14:editId="4BB1AEC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w:t>
      </w:r>
      <w:r w:rsidR="00C70C5B" w:rsidRPr="00AA59B5">
        <w:rPr>
          <w:rFonts w:eastAsia="Lohit Hindi" w:cs="Times New Roman"/>
          <w:bCs/>
          <w:kern w:val="1"/>
          <w:sz w:val="24"/>
          <w:szCs w:val="24"/>
          <w:lang w:val="es-ES" w:eastAsia="zh-CN" w:bidi="hi-IN"/>
        </w:rPr>
        <w:t xml:space="preserve"> 8</w:t>
      </w:r>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salida principal al sistema de parqueo</w:t>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511711" w:rsidRPr="00AA59B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drawing>
          <wp:inline distT="0" distB="0" distL="0" distR="0" wp14:anchorId="779FFD6F" wp14:editId="4FCA8AC7">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AA59B5" w:rsidRDefault="00801414" w:rsidP="00801414">
      <w:pPr>
        <w:widowControl w:val="0"/>
        <w:autoSpaceDE w:val="0"/>
        <w:autoSpaceDN w:val="0"/>
        <w:adjustRightInd w:val="0"/>
        <w:spacing w:after="0" w:line="240" w:lineRule="auto"/>
        <w:rPr>
          <w:rFonts w:eastAsia="Lohit Hindi" w:cs="Times New Roman"/>
          <w:bCs/>
          <w:kern w:val="1"/>
          <w:sz w:val="24"/>
          <w:szCs w:val="24"/>
          <w:lang w:val="en-US" w:eastAsia="zh-CN" w:bidi="hi-IN"/>
        </w:rPr>
      </w:pP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5C0D53" w:rsidRPr="00AA59B5">
        <w:rPr>
          <w:rFonts w:eastAsia="Lohit Hindi" w:cs="Times New Roman"/>
          <w:bCs/>
          <w:kern w:val="1"/>
          <w:sz w:val="24"/>
          <w:szCs w:val="24"/>
          <w:lang w:val="es-ES" w:eastAsia="zh-CN" w:bidi="hi-IN"/>
        </w:rPr>
        <w:t>9</w:t>
      </w:r>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zona de parqueo cuando el controlador de zonas tiene asociado un </w:t>
      </w:r>
      <w:proofErr w:type="spellStart"/>
      <w:r w:rsidRPr="00AA59B5">
        <w:rPr>
          <w:rFonts w:eastAsia="Lohit Hindi" w:cs="Times New Roman"/>
          <w:bCs/>
          <w:kern w:val="1"/>
          <w:sz w:val="24"/>
          <w:szCs w:val="24"/>
          <w:lang w:val="es-ES" w:eastAsia="zh-CN" w:bidi="hi-IN"/>
        </w:rPr>
        <w:t>pZoneManager</w:t>
      </w:r>
      <w:proofErr w:type="spellEnd"/>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801414" w:rsidRPr="00AA59B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49BD5F29" wp14:editId="00F883B0">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5C0D53" w:rsidRPr="00AA59B5">
        <w:rPr>
          <w:rFonts w:eastAsia="Lohit Hindi" w:cs="Times New Roman"/>
          <w:bCs/>
          <w:kern w:val="1"/>
          <w:sz w:val="24"/>
          <w:szCs w:val="24"/>
          <w:lang w:val="es-ES" w:eastAsia="zh-CN" w:bidi="hi-IN"/>
        </w:rPr>
        <w:t>10</w:t>
      </w:r>
      <w:r w:rsidRPr="00AA59B5">
        <w:rPr>
          <w:rFonts w:eastAsia="Lohit Hindi" w:cs="Times New Roman"/>
          <w:bCs/>
          <w:kern w:val="1"/>
          <w:sz w:val="24"/>
          <w:szCs w:val="24"/>
          <w:lang w:val="es-ES" w:eastAsia="zh-CN" w:bidi="hi-IN"/>
        </w:rPr>
        <w:t xml:space="preserve">.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una zona de parqueo cuando el controlador de zonas no tiene asociado un </w:t>
      </w:r>
      <w:proofErr w:type="spellStart"/>
      <w:r w:rsidRPr="00AA59B5">
        <w:rPr>
          <w:rFonts w:eastAsia="Lohit Hindi" w:cs="Times New Roman"/>
          <w:bCs/>
          <w:kern w:val="1"/>
          <w:sz w:val="24"/>
          <w:szCs w:val="24"/>
          <w:lang w:val="es-ES" w:eastAsia="zh-CN" w:bidi="hi-IN"/>
        </w:rPr>
        <w:t>pZoneManager</w:t>
      </w:r>
      <w:proofErr w:type="spellEnd"/>
    </w:p>
    <w:p w:rsidR="00801414" w:rsidRPr="00AA59B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801414"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drawing>
          <wp:inline distT="0" distB="0" distL="0" distR="0" wp14:anchorId="6EF234E3" wp14:editId="5CE3E6A5">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F12B6"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1</w:t>
      </w:r>
      <w:r w:rsidRPr="00AA59B5">
        <w:rPr>
          <w:rFonts w:eastAsia="Lohit Hindi" w:cs="Times New Roman"/>
          <w:bCs/>
          <w:kern w:val="1"/>
          <w:sz w:val="24"/>
          <w:szCs w:val="24"/>
          <w:lang w:val="es-ES" w:eastAsia="zh-CN" w:bidi="hi-IN"/>
        </w:rPr>
        <w:t>. MSC ajustes de par</w:t>
      </w:r>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a</w:t>
      </w:r>
      <w:r w:rsidRPr="00AA59B5">
        <w:rPr>
          <w:rFonts w:eastAsia="Lohit Hindi" w:cs="Times New Roman"/>
          <w:bCs/>
          <w:kern w:val="1"/>
          <w:sz w:val="24"/>
          <w:szCs w:val="24"/>
          <w:lang w:val="es-ES" w:eastAsia="zh-CN" w:bidi="hi-IN"/>
        </w:rPr>
        <w:t>metros</w:t>
      </w:r>
      <w:proofErr w:type="spellEnd"/>
      <w:r w:rsidRPr="00AA59B5">
        <w:rPr>
          <w:rFonts w:eastAsia="Lohit Hindi" w:cs="Times New Roman"/>
          <w:bCs/>
          <w:kern w:val="1"/>
          <w:sz w:val="24"/>
          <w:szCs w:val="24"/>
          <w:lang w:val="es-ES" w:eastAsia="zh-CN" w:bidi="hi-IN"/>
        </w:rPr>
        <w:t xml:space="preserve"> a una zona de parqueo </w:t>
      </w:r>
      <w:proofErr w:type="spellStart"/>
      <w:r w:rsidRPr="00AA59B5">
        <w:rPr>
          <w:rFonts w:eastAsia="Lohit Hindi" w:cs="Times New Roman"/>
          <w:bCs/>
          <w:kern w:val="1"/>
          <w:sz w:val="24"/>
          <w:szCs w:val="24"/>
          <w:lang w:val="es-ES" w:eastAsia="zh-CN" w:bidi="hi-IN"/>
        </w:rPr>
        <w:t>reci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n creada.</w:t>
      </w:r>
    </w:p>
    <w:p w:rsidR="000F12B6"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0F12B6" w:rsidRPr="00AA59B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0F12B6"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1B47CB83" wp14:editId="2C57236D">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Figura</w:t>
      </w:r>
      <w:r w:rsidR="00C70C5B" w:rsidRPr="00AA59B5">
        <w:rPr>
          <w:rFonts w:eastAsia="Lohit Hindi" w:cs="Times New Roman"/>
          <w:bCs/>
          <w:kern w:val="1"/>
          <w:sz w:val="24"/>
          <w:szCs w:val="24"/>
          <w:lang w:val="es-ES" w:eastAsia="zh-CN" w:bidi="hi-IN"/>
        </w:rPr>
        <w:t xml:space="preserve"> 1</w:t>
      </w:r>
      <w:r w:rsidR="005C0D53" w:rsidRPr="00AA59B5">
        <w:rPr>
          <w:rFonts w:eastAsia="Lohit Hindi" w:cs="Times New Roman"/>
          <w:bCs/>
          <w:kern w:val="1"/>
          <w:sz w:val="24"/>
          <w:szCs w:val="24"/>
          <w:lang w:val="es-ES" w:eastAsia="zh-CN" w:bidi="hi-IN"/>
        </w:rPr>
        <w:t>2</w:t>
      </w:r>
      <w:r w:rsidRPr="00AA59B5">
        <w:rPr>
          <w:rFonts w:eastAsia="Lohit Hindi" w:cs="Times New Roman"/>
          <w:bCs/>
          <w:kern w:val="1"/>
          <w:sz w:val="24"/>
          <w:szCs w:val="24"/>
          <w:lang w:val="es-ES" w:eastAsia="zh-CN" w:bidi="hi-IN"/>
        </w:rPr>
        <w:t xml:space="preserve">. MSC </w:t>
      </w:r>
      <w:proofErr w:type="spellStart"/>
      <w:r w:rsidRPr="00AA59B5">
        <w:rPr>
          <w:rFonts w:eastAsia="Lohit Hindi" w:cs="Times New Roman"/>
          <w:bCs/>
          <w:kern w:val="1"/>
          <w:sz w:val="24"/>
          <w:szCs w:val="24"/>
          <w:lang w:val="es-ES" w:eastAsia="zh-CN" w:bidi="hi-IN"/>
        </w:rPr>
        <w:t>creaci</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o</w:t>
      </w:r>
      <w:r w:rsidRPr="00AA59B5">
        <w:rPr>
          <w:rFonts w:eastAsia="Lohit Hindi" w:cs="Times New Roman"/>
          <w:bCs/>
          <w:kern w:val="1"/>
          <w:sz w:val="24"/>
          <w:szCs w:val="24"/>
          <w:lang w:val="es-ES" w:eastAsia="zh-CN" w:bidi="hi-IN"/>
        </w:rPr>
        <w:t>n</w:t>
      </w:r>
      <w:proofErr w:type="spellEnd"/>
      <w:r w:rsidRPr="00AA59B5">
        <w:rPr>
          <w:rFonts w:eastAsia="Lohit Hindi" w:cs="Times New Roman"/>
          <w:bCs/>
          <w:kern w:val="1"/>
          <w:sz w:val="24"/>
          <w:szCs w:val="24"/>
          <w:lang w:val="es-ES" w:eastAsia="zh-CN" w:bidi="hi-IN"/>
        </w:rPr>
        <w:t xml:space="preserve"> de un controlador de zonas al sistema de parqueo.</w:t>
      </w:r>
    </w:p>
    <w:p w:rsidR="00AF2DF6" w:rsidRPr="00AA59B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drawing>
          <wp:inline distT="0" distB="0" distL="0" distR="0" wp14:anchorId="4B279890" wp14:editId="4914AD92">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3</w:t>
      </w:r>
      <w:r w:rsidRPr="00AA59B5">
        <w:rPr>
          <w:rFonts w:eastAsia="Lohit Hindi" w:cs="Times New Roman"/>
          <w:bCs/>
          <w:kern w:val="1"/>
          <w:sz w:val="24"/>
          <w:szCs w:val="24"/>
          <w:lang w:val="es-ES" w:eastAsia="zh-CN" w:bidi="hi-IN"/>
        </w:rPr>
        <w:t xml:space="preserve">. MSC ingreso de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al sistema de parqueo.</w:t>
      </w: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33F441D5" wp14:editId="3C8E45D2">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AA59B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4</w:t>
      </w:r>
      <w:r w:rsidRPr="00AA59B5">
        <w:rPr>
          <w:rFonts w:eastAsia="Lohit Hindi" w:cs="Times New Roman"/>
          <w:bCs/>
          <w:kern w:val="1"/>
          <w:sz w:val="24"/>
          <w:szCs w:val="24"/>
          <w:lang w:val="es-ES" w:eastAsia="zh-CN" w:bidi="hi-IN"/>
        </w:rPr>
        <w:t xml:space="preserve">. MSC Salida de un </w:t>
      </w:r>
      <w:proofErr w:type="spellStart"/>
      <w:r w:rsidRPr="00AA59B5">
        <w:rPr>
          <w:rFonts w:eastAsia="Lohit Hindi" w:cs="Times New Roman"/>
          <w:bCs/>
          <w:kern w:val="1"/>
          <w:sz w:val="24"/>
          <w:szCs w:val="24"/>
          <w:lang w:val="es-ES" w:eastAsia="zh-CN" w:bidi="hi-IN"/>
        </w:rPr>
        <w:t>vehiculo</w:t>
      </w:r>
      <w:proofErr w:type="spellEnd"/>
      <w:r w:rsidRPr="00AA59B5">
        <w:rPr>
          <w:rFonts w:eastAsia="Lohit Hindi" w:cs="Times New Roman"/>
          <w:bCs/>
          <w:kern w:val="1"/>
          <w:sz w:val="24"/>
          <w:szCs w:val="24"/>
          <w:lang w:val="es-ES" w:eastAsia="zh-CN" w:bidi="hi-IN"/>
        </w:rPr>
        <w:t xml:space="preserve"> del sistema de parqueo.</w:t>
      </w:r>
    </w:p>
    <w:p w:rsidR="00A7581D" w:rsidRPr="00AA59B5" w:rsidRDefault="00A7581D" w:rsidP="000672D0">
      <w:pPr>
        <w:widowControl w:val="0"/>
        <w:autoSpaceDE w:val="0"/>
        <w:autoSpaceDN w:val="0"/>
        <w:adjustRightInd w:val="0"/>
        <w:spacing w:after="0" w:line="240" w:lineRule="auto"/>
        <w:jc w:val="both"/>
        <w:rPr>
          <w:rFonts w:eastAsia="Lohit Hindi" w:cs="Times New Roman"/>
          <w:bCs/>
          <w:noProof/>
          <w:kern w:val="1"/>
          <w:sz w:val="24"/>
          <w:szCs w:val="24"/>
          <w:lang w:val="es-ES" w:eastAsia="es-ES"/>
        </w:rPr>
      </w:pPr>
    </w:p>
    <w:p w:rsidR="00A7581D" w:rsidRPr="00AA59B5" w:rsidRDefault="00A7581D" w:rsidP="00FB595B">
      <w:pPr>
        <w:widowControl w:val="0"/>
        <w:autoSpaceDE w:val="0"/>
        <w:autoSpaceDN w:val="0"/>
        <w:adjustRightInd w:val="0"/>
        <w:spacing w:after="0" w:line="240" w:lineRule="auto"/>
        <w:jc w:val="center"/>
        <w:rPr>
          <w:rFonts w:eastAsia="Lohit Hindi" w:cs="Times New Roman"/>
          <w:bCs/>
          <w:noProof/>
          <w:kern w:val="1"/>
          <w:sz w:val="24"/>
          <w:szCs w:val="24"/>
          <w:lang w:val="en-US" w:eastAsia="es-ES"/>
        </w:rPr>
      </w:pPr>
      <w:r w:rsidRPr="00AA59B5">
        <w:rPr>
          <w:rFonts w:eastAsia="Lohit Hindi" w:cs="Times New Roman"/>
          <w:bCs/>
          <w:noProof/>
          <w:kern w:val="1"/>
          <w:sz w:val="24"/>
          <w:szCs w:val="24"/>
          <w:lang w:val="es-ES" w:eastAsia="es-ES"/>
        </w:rPr>
        <w:lastRenderedPageBreak/>
        <w:drawing>
          <wp:inline distT="0" distB="0" distL="0" distR="0" wp14:anchorId="39196108" wp14:editId="1DAC3E49">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5</w:t>
      </w:r>
      <w:r w:rsidRPr="00AA59B5">
        <w:rPr>
          <w:rFonts w:eastAsia="Lohit Hindi" w:cs="Times New Roman"/>
          <w:bCs/>
          <w:kern w:val="1"/>
          <w:sz w:val="24"/>
          <w:szCs w:val="24"/>
          <w:lang w:val="es-ES" w:eastAsia="zh-CN" w:bidi="hi-IN"/>
        </w:rPr>
        <w:t>. MSC usuario no autorizado intentando ingresar al sistema de parqueo de la PUJC.</w:t>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drawing>
          <wp:inline distT="0" distB="0" distL="0" distR="0" wp14:anchorId="73DE29D8" wp14:editId="2CF82D92">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6</w:t>
      </w:r>
      <w:r w:rsidRPr="00AA59B5">
        <w:rPr>
          <w:rFonts w:eastAsia="Lohit Hindi" w:cs="Times New Roman"/>
          <w:bCs/>
          <w:kern w:val="1"/>
          <w:sz w:val="24"/>
          <w:szCs w:val="24"/>
          <w:lang w:val="es-ES" w:eastAsia="zh-CN" w:bidi="hi-IN"/>
        </w:rPr>
        <w:t>. MSC usuario no autorizado intentando salir del sistema de parqueo de la PUJC.</w:t>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47F8F54F" wp14:editId="34E7A52D">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7</w:t>
      </w:r>
      <w:r w:rsidRPr="00AA59B5">
        <w:rPr>
          <w:rFonts w:eastAsia="Lohit Hindi" w:cs="Times New Roman"/>
          <w:bCs/>
          <w:kern w:val="1"/>
          <w:sz w:val="24"/>
          <w:szCs w:val="24"/>
          <w:lang w:val="es-ES" w:eastAsia="zh-CN" w:bidi="hi-IN"/>
        </w:rPr>
        <w:t>. MSC usuario ingresando a una zona del sistema de parqueo.</w:t>
      </w:r>
    </w:p>
    <w:p w:rsidR="00FB595B" w:rsidRPr="00AA59B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p>
    <w:p w:rsidR="00B341C8" w:rsidRPr="00AA59B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35B88225" wp14:editId="02659445">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AA59B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8</w:t>
      </w:r>
      <w:r w:rsidRPr="00AA59B5">
        <w:rPr>
          <w:rFonts w:eastAsia="Lohit Hindi" w:cs="Times New Roman"/>
          <w:bCs/>
          <w:kern w:val="1"/>
          <w:sz w:val="24"/>
          <w:szCs w:val="24"/>
          <w:lang w:val="es-ES" w:eastAsia="zh-CN" w:bidi="hi-IN"/>
        </w:rPr>
        <w:t>. MSC usuario saliendo de una zona del sistema de parqueo.</w:t>
      </w:r>
    </w:p>
    <w:p w:rsidR="00B341C8" w:rsidRPr="00AA59B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val="en-US" w:eastAsia="zh-CN" w:bidi="hi-IN"/>
        </w:rPr>
      </w:pPr>
      <w:r w:rsidRPr="00AA59B5">
        <w:rPr>
          <w:rFonts w:eastAsia="Lohit Hindi" w:cs="Times New Roman"/>
          <w:bCs/>
          <w:noProof/>
          <w:kern w:val="1"/>
          <w:sz w:val="24"/>
          <w:szCs w:val="24"/>
          <w:lang w:val="es-ES" w:eastAsia="es-ES"/>
        </w:rPr>
        <w:lastRenderedPageBreak/>
        <w:drawing>
          <wp:inline distT="0" distB="0" distL="0" distR="0" wp14:anchorId="0DF5D1D8" wp14:editId="2A7FF67B">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AA59B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val="es-ES" w:eastAsia="zh-CN" w:bidi="hi-IN"/>
        </w:rPr>
      </w:pPr>
      <w:r w:rsidRPr="00AA59B5">
        <w:rPr>
          <w:rFonts w:eastAsia="Lohit Hindi" w:cs="Times New Roman"/>
          <w:bCs/>
          <w:kern w:val="1"/>
          <w:sz w:val="24"/>
          <w:szCs w:val="24"/>
          <w:lang w:val="es-ES" w:eastAsia="zh-CN" w:bidi="hi-IN"/>
        </w:rPr>
        <w:t xml:space="preserve">Figura </w:t>
      </w:r>
      <w:r w:rsidR="00C70C5B" w:rsidRPr="00AA59B5">
        <w:rPr>
          <w:rFonts w:eastAsia="Lohit Hindi" w:cs="Times New Roman"/>
          <w:bCs/>
          <w:kern w:val="1"/>
          <w:sz w:val="24"/>
          <w:szCs w:val="24"/>
          <w:lang w:val="es-ES" w:eastAsia="zh-CN" w:bidi="hi-IN"/>
        </w:rPr>
        <w:t>1</w:t>
      </w:r>
      <w:r w:rsidR="005C0D53" w:rsidRPr="00AA59B5">
        <w:rPr>
          <w:rFonts w:eastAsia="Lohit Hindi" w:cs="Times New Roman"/>
          <w:bCs/>
          <w:kern w:val="1"/>
          <w:sz w:val="24"/>
          <w:szCs w:val="24"/>
          <w:lang w:val="es-ES" w:eastAsia="zh-CN" w:bidi="hi-IN"/>
        </w:rPr>
        <w:t>9</w:t>
      </w:r>
      <w:r w:rsidRPr="00AA59B5">
        <w:rPr>
          <w:rFonts w:eastAsia="Lohit Hindi" w:cs="Times New Roman"/>
          <w:bCs/>
          <w:kern w:val="1"/>
          <w:sz w:val="24"/>
          <w:szCs w:val="24"/>
          <w:lang w:val="es-ES" w:eastAsia="zh-CN" w:bidi="hi-IN"/>
        </w:rPr>
        <w:t xml:space="preserve">. MSC Ingreso y salida de un </w:t>
      </w:r>
      <w:proofErr w:type="spellStart"/>
      <w:r w:rsidRPr="00AA59B5">
        <w:rPr>
          <w:rFonts w:eastAsia="Lohit Hindi" w:cs="Times New Roman"/>
          <w:bCs/>
          <w:kern w:val="1"/>
          <w:sz w:val="24"/>
          <w:szCs w:val="24"/>
          <w:lang w:val="es-ES" w:eastAsia="zh-CN" w:bidi="hi-IN"/>
        </w:rPr>
        <w:t>veh</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proofErr w:type="spellStart"/>
      <w:r w:rsidR="00AA59B5" w:rsidRPr="00AA59B5">
        <w:rPr>
          <w:rFonts w:eastAsia="Lohit Hindi" w:cs="Times New Roman"/>
          <w:bCs/>
          <w:kern w:val="1"/>
          <w:sz w:val="24"/>
          <w:szCs w:val="24"/>
          <w:lang w:val="es-ES" w:eastAsia="zh-CN" w:bidi="hi-IN"/>
        </w:rPr>
        <w:t>i</w:t>
      </w:r>
      <w:r w:rsidRPr="00AA59B5">
        <w:rPr>
          <w:rFonts w:eastAsia="Lohit Hindi" w:cs="Times New Roman"/>
          <w:bCs/>
          <w:kern w:val="1"/>
          <w:sz w:val="24"/>
          <w:szCs w:val="24"/>
          <w:lang w:val="es-ES" w:eastAsia="zh-CN" w:bidi="hi-IN"/>
        </w:rPr>
        <w:t>culo</w:t>
      </w:r>
      <w:proofErr w:type="spellEnd"/>
      <w:r w:rsidRPr="00AA59B5">
        <w:rPr>
          <w:rFonts w:eastAsia="Lohit Hindi" w:cs="Times New Roman"/>
          <w:bCs/>
          <w:kern w:val="1"/>
          <w:sz w:val="24"/>
          <w:szCs w:val="24"/>
          <w:lang w:val="es-ES" w:eastAsia="zh-CN" w:bidi="hi-IN"/>
        </w:rPr>
        <w:t xml:space="preserve"> a </w:t>
      </w:r>
      <w:proofErr w:type="spellStart"/>
      <w:r w:rsidRPr="00AA59B5">
        <w:rPr>
          <w:rFonts w:eastAsia="Lohit Hindi" w:cs="Times New Roman"/>
          <w:bCs/>
          <w:kern w:val="1"/>
          <w:sz w:val="24"/>
          <w:szCs w:val="24"/>
          <w:lang w:val="es-ES" w:eastAsia="zh-CN" w:bidi="hi-IN"/>
        </w:rPr>
        <w:t>trav</w:t>
      </w:r>
      <w:proofErr w:type="spellEnd"/>
      <w:r w:rsidR="00AA59B5" w:rsidRPr="00AA59B5">
        <w:rPr>
          <w:rFonts w:eastAsia="Lohit Hindi" w:cs="Times New Roman"/>
          <w:bCs/>
          <w:kern w:val="1"/>
          <w:sz w:val="24"/>
          <w:szCs w:val="24"/>
          <w:lang w:val="es-ES" w:eastAsia="zh-CN" w:bidi="hi-IN"/>
        </w:rPr>
        <w:t>\</w:t>
      </w:r>
      <w:r w:rsidR="00B379AA">
        <w:rPr>
          <w:rFonts w:eastAsia="Lohit Hindi" w:cs="Times New Roman"/>
          <w:bCs/>
          <w:kern w:val="1"/>
          <w:sz w:val="24"/>
          <w:szCs w:val="24"/>
          <w:lang w:val="es-ES" w:eastAsia="zh-CN" w:bidi="hi-IN"/>
        </w:rPr>
        <w:t>'</w:t>
      </w:r>
      <w:r w:rsidR="00AA59B5" w:rsidRPr="00AA59B5">
        <w:rPr>
          <w:rFonts w:eastAsia="Lohit Hindi" w:cs="Times New Roman"/>
          <w:bCs/>
          <w:kern w:val="1"/>
          <w:sz w:val="24"/>
          <w:szCs w:val="24"/>
          <w:lang w:val="es-ES" w:eastAsia="zh-CN" w:bidi="hi-IN"/>
        </w:rPr>
        <w:t>e</w:t>
      </w:r>
      <w:r w:rsidRPr="00AA59B5">
        <w:rPr>
          <w:rFonts w:eastAsia="Lohit Hindi" w:cs="Times New Roman"/>
          <w:bCs/>
          <w:kern w:val="1"/>
          <w:sz w:val="24"/>
          <w:szCs w:val="24"/>
          <w:lang w:val="es-ES" w:eastAsia="zh-CN" w:bidi="hi-IN"/>
        </w:rPr>
        <w:t>s del proceso Testing</w:t>
      </w:r>
    </w:p>
    <w:sectPr w:rsidR="009C2B7B" w:rsidRPr="00AA59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8AA" w:rsidRDefault="002328AA" w:rsidP="00F82096">
      <w:pPr>
        <w:spacing w:after="0" w:line="240" w:lineRule="auto"/>
      </w:pPr>
      <w:r>
        <w:separator/>
      </w:r>
    </w:p>
  </w:endnote>
  <w:endnote w:type="continuationSeparator" w:id="0">
    <w:p w:rsidR="002328AA" w:rsidRDefault="002328AA"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8AA" w:rsidRDefault="002328AA" w:rsidP="00F82096">
      <w:pPr>
        <w:spacing w:after="0" w:line="240" w:lineRule="auto"/>
      </w:pPr>
      <w:r>
        <w:separator/>
      </w:r>
    </w:p>
  </w:footnote>
  <w:footnote w:type="continuationSeparator" w:id="0">
    <w:p w:rsidR="002328AA" w:rsidRDefault="002328AA" w:rsidP="00F82096">
      <w:pPr>
        <w:spacing w:after="0" w:line="240" w:lineRule="auto"/>
      </w:pPr>
      <w:r>
        <w:continuationSeparator/>
      </w:r>
    </w:p>
  </w:footnote>
  <w:footnote w:id="1">
    <w:p w:rsidR="004537F7" w:rsidRDefault="004537F7" w:rsidP="004537F7">
      <w:pPr>
        <w:jc w:val="both"/>
      </w:pPr>
      <w:r>
        <w:rPr>
          <w:rStyle w:val="Refdenotaalpie"/>
        </w:rPr>
        <w:footnoteRef/>
      </w:r>
      <w:r>
        <w:t xml:space="preserve"> Una zona es un área donde se pueden aparcar vehículos y cuenta con un sistema de sensores para determinar cuando entran o salen los vehículos.</w:t>
      </w:r>
    </w:p>
    <w:p w:rsidR="004537F7" w:rsidRPr="004537F7" w:rsidRDefault="004537F7">
      <w:pPr>
        <w:pStyle w:val="Textonotapie"/>
      </w:pPr>
    </w:p>
  </w:footnote>
  <w:footnote w:id="2">
    <w:p w:rsidR="00F82096" w:rsidRPr="00F82096" w:rsidRDefault="00F82096">
      <w:pPr>
        <w:pStyle w:val="Textonotapie"/>
        <w:rPr>
          <w:lang w:val="es-ES_tradnl"/>
        </w:rPr>
      </w:pPr>
      <w:r>
        <w:rPr>
          <w:rStyle w:val="Refdenotaalpie"/>
        </w:rPr>
        <w:footnoteRef/>
      </w:r>
      <w:r>
        <w:t xml:space="preserve"> </w:t>
      </w:r>
      <w:r w:rsidR="00986CB3">
        <w:t xml:space="preserve">El proceso </w:t>
      </w:r>
      <w:proofErr w:type="spellStart"/>
      <w:r w:rsidR="00986CB3">
        <w:t>pTesting</w:t>
      </w:r>
      <w:proofErr w:type="spellEnd"/>
      <w:r w:rsidR="00986CB3">
        <w:t xml:space="preserve"> solo tiene sentido en la fase de pruebas del modelo, pero no debe ser considerado en la fase de implementación.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
    <w:nsid w:val="00000002"/>
    <w:multiLevelType w:val="multilevel"/>
    <w:tmpl w:val="0000000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
    <w:nsid w:val="00000003"/>
    <w:multiLevelType w:val="multilevel"/>
    <w:tmpl w:val="0000000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
    <w:nsid w:val="00000004"/>
    <w:multiLevelType w:val="multilevel"/>
    <w:tmpl w:val="0000000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4">
    <w:nsid w:val="00000005"/>
    <w:multiLevelType w:val="multilevel"/>
    <w:tmpl w:val="0000000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5">
    <w:nsid w:val="00000006"/>
    <w:multiLevelType w:val="multilevel"/>
    <w:tmpl w:val="0000000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6">
    <w:nsid w:val="00000007"/>
    <w:multiLevelType w:val="multilevel"/>
    <w:tmpl w:val="0000000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7">
    <w:nsid w:val="00000008"/>
    <w:multiLevelType w:val="multilevel"/>
    <w:tmpl w:val="0000000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8">
    <w:nsid w:val="00000009"/>
    <w:multiLevelType w:val="multilevel"/>
    <w:tmpl w:val="0000000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9">
    <w:nsid w:val="0000000A"/>
    <w:multiLevelType w:val="multilevel"/>
    <w:tmpl w:val="0000000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0">
    <w:nsid w:val="0000000B"/>
    <w:multiLevelType w:val="multilevel"/>
    <w:tmpl w:val="0000000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1">
    <w:nsid w:val="0000000C"/>
    <w:multiLevelType w:val="multilevel"/>
    <w:tmpl w:val="0000000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2">
    <w:nsid w:val="0000000D"/>
    <w:multiLevelType w:val="multilevel"/>
    <w:tmpl w:val="0000000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3">
    <w:nsid w:val="0000000E"/>
    <w:multiLevelType w:val="multilevel"/>
    <w:tmpl w:val="0000000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4">
    <w:nsid w:val="0000000F"/>
    <w:multiLevelType w:val="multilevel"/>
    <w:tmpl w:val="0000000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5">
    <w:nsid w:val="00000010"/>
    <w:multiLevelType w:val="multilevel"/>
    <w:tmpl w:val="0000001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6">
    <w:nsid w:val="00000011"/>
    <w:multiLevelType w:val="multilevel"/>
    <w:tmpl w:val="0000001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7">
    <w:nsid w:val="00000012"/>
    <w:multiLevelType w:val="multilevel"/>
    <w:tmpl w:val="0000001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8">
    <w:nsid w:val="00000013"/>
    <w:multiLevelType w:val="multilevel"/>
    <w:tmpl w:val="0000001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19">
    <w:nsid w:val="00000014"/>
    <w:multiLevelType w:val="multilevel"/>
    <w:tmpl w:val="00000014"/>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0">
    <w:nsid w:val="00000015"/>
    <w:multiLevelType w:val="multilevel"/>
    <w:tmpl w:val="00000015"/>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1">
    <w:nsid w:val="00000016"/>
    <w:multiLevelType w:val="multilevel"/>
    <w:tmpl w:val="00000016"/>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2">
    <w:nsid w:val="00000017"/>
    <w:multiLevelType w:val="multilevel"/>
    <w:tmpl w:val="00000017"/>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3">
    <w:nsid w:val="00000018"/>
    <w:multiLevelType w:val="multilevel"/>
    <w:tmpl w:val="00000018"/>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4">
    <w:nsid w:val="00000019"/>
    <w:multiLevelType w:val="multilevel"/>
    <w:tmpl w:val="00000019"/>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5">
    <w:nsid w:val="0000001A"/>
    <w:multiLevelType w:val="multilevel"/>
    <w:tmpl w:val="0000001A"/>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6">
    <w:nsid w:val="0000001B"/>
    <w:multiLevelType w:val="multilevel"/>
    <w:tmpl w:val="0000001B"/>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7">
    <w:nsid w:val="0000001C"/>
    <w:multiLevelType w:val="multilevel"/>
    <w:tmpl w:val="0000001C"/>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8">
    <w:nsid w:val="0000001D"/>
    <w:multiLevelType w:val="multilevel"/>
    <w:tmpl w:val="0000001D"/>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29">
    <w:nsid w:val="0000001E"/>
    <w:multiLevelType w:val="multilevel"/>
    <w:tmpl w:val="0000001E"/>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0">
    <w:nsid w:val="0000001F"/>
    <w:multiLevelType w:val="multilevel"/>
    <w:tmpl w:val="0000001F"/>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1">
    <w:nsid w:val="00000020"/>
    <w:multiLevelType w:val="multilevel"/>
    <w:tmpl w:val="00000020"/>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2">
    <w:nsid w:val="00000021"/>
    <w:multiLevelType w:val="multilevel"/>
    <w:tmpl w:val="00000021"/>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3">
    <w:nsid w:val="00000022"/>
    <w:multiLevelType w:val="multilevel"/>
    <w:tmpl w:val="00000022"/>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4">
    <w:nsid w:val="00000023"/>
    <w:multiLevelType w:val="multilevel"/>
    <w:tmpl w:val="00000023"/>
    <w:lvl w:ilvl="0">
      <w:start w:val="1"/>
      <w:numFmt w:val="bullet"/>
      <w:lvlText w:val="•"/>
      <w:lvlJc w:val="left"/>
      <w:pPr>
        <w:ind w:left="720" w:hanging="360"/>
      </w:pPr>
      <w:rPr>
        <w:rFonts w:ascii="OpenSymbol" w:eastAsia="Times New Roman" w:hAnsi="OpenSymbol" w:cs="OpenSymbol"/>
      </w:rPr>
    </w:lvl>
    <w:lvl w:ilvl="1">
      <w:start w:val="1"/>
      <w:numFmt w:val="bullet"/>
      <w:lvlText w:val="◦"/>
      <w:lvlJc w:val="left"/>
      <w:pPr>
        <w:ind w:left="1080" w:hanging="360"/>
      </w:pPr>
      <w:rPr>
        <w:rFonts w:ascii="OpenSymbol" w:eastAsia="Times New Roman" w:hAnsi="OpenSymbol" w:cs="OpenSymbol"/>
      </w:rPr>
    </w:lvl>
    <w:lvl w:ilvl="2">
      <w:start w:val="1"/>
      <w:numFmt w:val="bullet"/>
      <w:lvlText w:val="▪"/>
      <w:lvlJc w:val="left"/>
      <w:pPr>
        <w:ind w:left="1440" w:hanging="360"/>
      </w:pPr>
      <w:rPr>
        <w:rFonts w:ascii="OpenSymbol" w:eastAsia="Times New Roman" w:hAnsi="OpenSymbol" w:cs="OpenSymbol"/>
      </w:rPr>
    </w:lvl>
    <w:lvl w:ilvl="3">
      <w:start w:val="1"/>
      <w:numFmt w:val="bullet"/>
      <w:lvlText w:val="•"/>
      <w:lvlJc w:val="left"/>
      <w:pPr>
        <w:ind w:left="1800" w:hanging="360"/>
      </w:pPr>
      <w:rPr>
        <w:rFonts w:ascii="OpenSymbol" w:eastAsia="Times New Roman" w:hAnsi="OpenSymbol" w:cs="OpenSymbol"/>
      </w:rPr>
    </w:lvl>
    <w:lvl w:ilvl="4">
      <w:start w:val="1"/>
      <w:numFmt w:val="bullet"/>
      <w:lvlText w:val="◦"/>
      <w:lvlJc w:val="left"/>
      <w:pPr>
        <w:ind w:left="2160" w:hanging="360"/>
      </w:pPr>
      <w:rPr>
        <w:rFonts w:ascii="OpenSymbol" w:eastAsia="Times New Roman" w:hAnsi="OpenSymbol" w:cs="OpenSymbol"/>
      </w:rPr>
    </w:lvl>
    <w:lvl w:ilvl="5">
      <w:start w:val="1"/>
      <w:numFmt w:val="bullet"/>
      <w:lvlText w:val="▪"/>
      <w:lvlJc w:val="left"/>
      <w:pPr>
        <w:ind w:left="2520" w:hanging="360"/>
      </w:pPr>
      <w:rPr>
        <w:rFonts w:ascii="OpenSymbol" w:eastAsia="Times New Roman" w:hAnsi="OpenSymbol" w:cs="OpenSymbol"/>
      </w:rPr>
    </w:lvl>
    <w:lvl w:ilvl="6">
      <w:start w:val="1"/>
      <w:numFmt w:val="bullet"/>
      <w:lvlText w:val="•"/>
      <w:lvlJc w:val="left"/>
      <w:pPr>
        <w:ind w:left="2880" w:hanging="360"/>
      </w:pPr>
      <w:rPr>
        <w:rFonts w:ascii="OpenSymbol" w:eastAsia="Times New Roman" w:hAnsi="OpenSymbol" w:cs="OpenSymbol"/>
      </w:rPr>
    </w:lvl>
    <w:lvl w:ilvl="7">
      <w:start w:val="1"/>
      <w:numFmt w:val="bullet"/>
      <w:lvlText w:val="◦"/>
      <w:lvlJc w:val="left"/>
      <w:pPr>
        <w:ind w:left="3240" w:hanging="360"/>
      </w:pPr>
      <w:rPr>
        <w:rFonts w:ascii="OpenSymbol" w:eastAsia="Times New Roman" w:hAnsi="OpenSymbol" w:cs="OpenSymbol"/>
      </w:rPr>
    </w:lvl>
    <w:lvl w:ilvl="8">
      <w:start w:val="1"/>
      <w:numFmt w:val="bullet"/>
      <w:lvlText w:val="▪"/>
      <w:lvlJc w:val="left"/>
      <w:pPr>
        <w:ind w:left="3600" w:hanging="360"/>
      </w:pPr>
      <w:rPr>
        <w:rFonts w:ascii="OpenSymbol" w:eastAsia="Times New Roman" w:hAnsi="OpenSymbol" w:cs="OpenSymbol"/>
      </w:rPr>
    </w:lvl>
  </w:abstractNum>
  <w:abstractNum w:abstractNumId="35">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1C07754E"/>
    <w:multiLevelType w:val="hybridMultilevel"/>
    <w:tmpl w:val="BDFA9218"/>
    <w:lvl w:ilvl="0" w:tplc="D4F42C6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28464726"/>
    <w:multiLevelType w:val="hybridMultilevel"/>
    <w:tmpl w:val="EF52B372"/>
    <w:lvl w:ilvl="0" w:tplc="1E4A3D0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A9424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3BCB1C5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F10699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4C4A20"/>
    <w:multiLevelType w:val="hybridMultilevel"/>
    <w:tmpl w:val="2D18702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E6631EF"/>
    <w:multiLevelType w:val="hybridMultilevel"/>
    <w:tmpl w:val="9DC646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8D4EAE"/>
    <w:multiLevelType w:val="hybridMultilevel"/>
    <w:tmpl w:val="7758C8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44"/>
  </w:num>
  <w:num w:numId="3">
    <w:abstractNumId w:val="37"/>
  </w:num>
  <w:num w:numId="4">
    <w:abstractNumId w:val="36"/>
  </w:num>
  <w:num w:numId="5">
    <w:abstractNumId w:val="41"/>
  </w:num>
  <w:num w:numId="6">
    <w:abstractNumId w:val="49"/>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47"/>
  </w:num>
  <w:num w:numId="44">
    <w:abstractNumId w:val="40"/>
  </w:num>
  <w:num w:numId="45">
    <w:abstractNumId w:val="46"/>
  </w:num>
  <w:num w:numId="46">
    <w:abstractNumId w:val="45"/>
  </w:num>
  <w:num w:numId="47">
    <w:abstractNumId w:val="42"/>
  </w:num>
  <w:num w:numId="48">
    <w:abstractNumId w:val="48"/>
  </w:num>
  <w:num w:numId="49">
    <w:abstractNumId w:val="39"/>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148E3"/>
    <w:rsid w:val="00024005"/>
    <w:rsid w:val="00035549"/>
    <w:rsid w:val="000672D0"/>
    <w:rsid w:val="00084AA7"/>
    <w:rsid w:val="00093E6A"/>
    <w:rsid w:val="000C47E4"/>
    <w:rsid w:val="000C6C50"/>
    <w:rsid w:val="000F04BD"/>
    <w:rsid w:val="000F12B6"/>
    <w:rsid w:val="00142486"/>
    <w:rsid w:val="00163D29"/>
    <w:rsid w:val="00173408"/>
    <w:rsid w:val="00173479"/>
    <w:rsid w:val="001772BF"/>
    <w:rsid w:val="001A6025"/>
    <w:rsid w:val="001E100E"/>
    <w:rsid w:val="001E154E"/>
    <w:rsid w:val="00222B92"/>
    <w:rsid w:val="002241EB"/>
    <w:rsid w:val="00226388"/>
    <w:rsid w:val="00230E26"/>
    <w:rsid w:val="002328AA"/>
    <w:rsid w:val="002400C3"/>
    <w:rsid w:val="002B26B7"/>
    <w:rsid w:val="002B322E"/>
    <w:rsid w:val="00311A13"/>
    <w:rsid w:val="003B0F55"/>
    <w:rsid w:val="003C2A7F"/>
    <w:rsid w:val="003D77D8"/>
    <w:rsid w:val="003F1030"/>
    <w:rsid w:val="00435616"/>
    <w:rsid w:val="004537F7"/>
    <w:rsid w:val="0046400E"/>
    <w:rsid w:val="0049352C"/>
    <w:rsid w:val="00504F0F"/>
    <w:rsid w:val="00511711"/>
    <w:rsid w:val="005404A7"/>
    <w:rsid w:val="00546BAD"/>
    <w:rsid w:val="005567DF"/>
    <w:rsid w:val="00581E35"/>
    <w:rsid w:val="005B33A0"/>
    <w:rsid w:val="005C0D53"/>
    <w:rsid w:val="00650330"/>
    <w:rsid w:val="00662334"/>
    <w:rsid w:val="0069692E"/>
    <w:rsid w:val="006A51F3"/>
    <w:rsid w:val="006F4793"/>
    <w:rsid w:val="007319E6"/>
    <w:rsid w:val="00746A3A"/>
    <w:rsid w:val="007629AA"/>
    <w:rsid w:val="007765E4"/>
    <w:rsid w:val="00777CDC"/>
    <w:rsid w:val="007A5DE5"/>
    <w:rsid w:val="007B0C4F"/>
    <w:rsid w:val="007B2BFE"/>
    <w:rsid w:val="007B2DBA"/>
    <w:rsid w:val="007B3E1A"/>
    <w:rsid w:val="007E77D1"/>
    <w:rsid w:val="00801414"/>
    <w:rsid w:val="00856458"/>
    <w:rsid w:val="00862BCF"/>
    <w:rsid w:val="00883369"/>
    <w:rsid w:val="008A59CB"/>
    <w:rsid w:val="00915B3D"/>
    <w:rsid w:val="009300F1"/>
    <w:rsid w:val="009359B8"/>
    <w:rsid w:val="00986CB3"/>
    <w:rsid w:val="009878B9"/>
    <w:rsid w:val="009C227B"/>
    <w:rsid w:val="009C2B7B"/>
    <w:rsid w:val="009D5647"/>
    <w:rsid w:val="00A03271"/>
    <w:rsid w:val="00A05508"/>
    <w:rsid w:val="00A15A06"/>
    <w:rsid w:val="00A62B3B"/>
    <w:rsid w:val="00A7581D"/>
    <w:rsid w:val="00A86033"/>
    <w:rsid w:val="00AA099A"/>
    <w:rsid w:val="00AA2924"/>
    <w:rsid w:val="00AA516C"/>
    <w:rsid w:val="00AA5599"/>
    <w:rsid w:val="00AA59B5"/>
    <w:rsid w:val="00AE0A08"/>
    <w:rsid w:val="00AF2DF6"/>
    <w:rsid w:val="00B1184F"/>
    <w:rsid w:val="00B249A6"/>
    <w:rsid w:val="00B3310C"/>
    <w:rsid w:val="00B341C8"/>
    <w:rsid w:val="00B379AA"/>
    <w:rsid w:val="00B7651F"/>
    <w:rsid w:val="00B90508"/>
    <w:rsid w:val="00BB27B8"/>
    <w:rsid w:val="00BB3D0B"/>
    <w:rsid w:val="00BB582C"/>
    <w:rsid w:val="00BE6A55"/>
    <w:rsid w:val="00C55E90"/>
    <w:rsid w:val="00C70C5B"/>
    <w:rsid w:val="00C83BD1"/>
    <w:rsid w:val="00CC0824"/>
    <w:rsid w:val="00CD0B59"/>
    <w:rsid w:val="00D027E7"/>
    <w:rsid w:val="00D04C6B"/>
    <w:rsid w:val="00D1459F"/>
    <w:rsid w:val="00D274BD"/>
    <w:rsid w:val="00D34778"/>
    <w:rsid w:val="00DA595B"/>
    <w:rsid w:val="00DA5BCE"/>
    <w:rsid w:val="00DD24AC"/>
    <w:rsid w:val="00DD27E6"/>
    <w:rsid w:val="00E01582"/>
    <w:rsid w:val="00E04B9C"/>
    <w:rsid w:val="00E10BEB"/>
    <w:rsid w:val="00E12445"/>
    <w:rsid w:val="00E45FBB"/>
    <w:rsid w:val="00E654CC"/>
    <w:rsid w:val="00EC2F03"/>
    <w:rsid w:val="00F52377"/>
    <w:rsid w:val="00F82096"/>
    <w:rsid w:val="00F82B05"/>
    <w:rsid w:val="00F868C0"/>
    <w:rsid w:val="00FA578D"/>
    <w:rsid w:val="00FB595B"/>
    <w:rsid w:val="00FC09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23853B4-5BE3-4536-A229-F6748014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23</Pages>
  <Words>3939</Words>
  <Characters>21667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4</cp:revision>
  <dcterms:created xsi:type="dcterms:W3CDTF">2014-08-26T21:26:00Z</dcterms:created>
  <dcterms:modified xsi:type="dcterms:W3CDTF">2014-08-27T03:55:00Z</dcterms:modified>
</cp:coreProperties>
</file>